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0E7" w:rsidRDefault="006315B3" w:rsidP="006315B3">
      <w:pPr>
        <w:jc w:val="center"/>
        <w:rPr>
          <w:rFonts w:ascii="Times New Roman" w:hAnsi="Times New Roman" w:cs="Times New Roman"/>
          <w:b/>
          <w:sz w:val="32"/>
          <w:szCs w:val="32"/>
        </w:rPr>
      </w:pPr>
      <w:r w:rsidRPr="00A128F2">
        <w:rPr>
          <w:rFonts w:ascii="Times New Roman" w:hAnsi="Times New Roman" w:cs="Times New Roman"/>
          <w:b/>
          <w:sz w:val="32"/>
          <w:szCs w:val="32"/>
        </w:rPr>
        <w:t>ĐỀ CƯƠNG MÔN CÔNG NGHỆ PHẦN MỀM</w:t>
      </w:r>
    </w:p>
    <w:p w:rsidR="00A128F2" w:rsidRDefault="00A128F2" w:rsidP="006315B3">
      <w:pPr>
        <w:jc w:val="center"/>
        <w:rPr>
          <w:rFonts w:ascii="Times New Roman" w:hAnsi="Times New Roman" w:cs="Times New Roman"/>
          <w:sz w:val="28"/>
          <w:szCs w:val="28"/>
        </w:rPr>
      </w:pPr>
      <w:r w:rsidRPr="00A128F2">
        <w:rPr>
          <w:rFonts w:ascii="Times New Roman" w:hAnsi="Times New Roman" w:cs="Times New Roman"/>
          <w:sz w:val="28"/>
          <w:szCs w:val="28"/>
        </w:rPr>
        <w:t>Đề tài: Quản lý nhà hàng</w:t>
      </w:r>
    </w:p>
    <w:sdt>
      <w:sdtPr>
        <w:rPr>
          <w:rFonts w:asciiTheme="minorHAnsi" w:eastAsiaTheme="minorHAnsi" w:hAnsiTheme="minorHAnsi" w:cstheme="minorBidi"/>
          <w:b w:val="0"/>
          <w:bCs w:val="0"/>
          <w:color w:val="auto"/>
          <w:sz w:val="22"/>
          <w:szCs w:val="22"/>
          <w:lang w:eastAsia="en-US"/>
        </w:rPr>
        <w:id w:val="1099674662"/>
        <w:docPartObj>
          <w:docPartGallery w:val="Table of Contents"/>
          <w:docPartUnique/>
        </w:docPartObj>
      </w:sdtPr>
      <w:sdtEndPr>
        <w:rPr>
          <w:noProof/>
        </w:rPr>
      </w:sdtEndPr>
      <w:sdtContent>
        <w:p w:rsidR="00445DEB" w:rsidRDefault="00445DEB">
          <w:pPr>
            <w:pStyle w:val="TOCHeading"/>
          </w:pPr>
          <w:r>
            <w:t>Contents</w:t>
          </w:r>
        </w:p>
        <w:p w:rsidR="00933F5C" w:rsidRDefault="00445D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945218" w:history="1">
            <w:r w:rsidR="00933F5C" w:rsidRPr="00895A54">
              <w:rPr>
                <w:rStyle w:val="Hyperlink"/>
                <w:rFonts w:cstheme="minorHAnsi"/>
                <w:noProof/>
              </w:rPr>
              <w:t>I.Xác định yêu cầu</w:t>
            </w:r>
            <w:r w:rsidR="00933F5C">
              <w:rPr>
                <w:noProof/>
                <w:webHidden/>
              </w:rPr>
              <w:tab/>
            </w:r>
            <w:r w:rsidR="00933F5C">
              <w:rPr>
                <w:noProof/>
                <w:webHidden/>
              </w:rPr>
              <w:fldChar w:fldCharType="begin"/>
            </w:r>
            <w:r w:rsidR="00933F5C">
              <w:rPr>
                <w:noProof/>
                <w:webHidden/>
              </w:rPr>
              <w:instrText xml:space="preserve"> PAGEREF _Toc26945218 \h </w:instrText>
            </w:r>
            <w:r w:rsidR="00933F5C">
              <w:rPr>
                <w:noProof/>
                <w:webHidden/>
              </w:rPr>
            </w:r>
            <w:r w:rsidR="00933F5C">
              <w:rPr>
                <w:noProof/>
                <w:webHidden/>
              </w:rPr>
              <w:fldChar w:fldCharType="separate"/>
            </w:r>
            <w:r w:rsidR="00933F5C">
              <w:rPr>
                <w:noProof/>
                <w:webHidden/>
              </w:rPr>
              <w:t>2</w:t>
            </w:r>
            <w:r w:rsidR="00933F5C">
              <w:rPr>
                <w:noProof/>
                <w:webHidden/>
              </w:rPr>
              <w:fldChar w:fldCharType="end"/>
            </w:r>
          </w:hyperlink>
        </w:p>
        <w:p w:rsidR="00933F5C" w:rsidRDefault="00933F5C">
          <w:pPr>
            <w:pStyle w:val="TOC2"/>
            <w:tabs>
              <w:tab w:val="right" w:leader="dot" w:pos="9350"/>
            </w:tabs>
            <w:rPr>
              <w:rFonts w:eastAsiaTheme="minorEastAsia"/>
              <w:noProof/>
            </w:rPr>
          </w:pPr>
          <w:hyperlink w:anchor="_Toc26945219" w:history="1">
            <w:r w:rsidRPr="00895A54">
              <w:rPr>
                <w:rStyle w:val="Hyperlink"/>
                <w:noProof/>
              </w:rPr>
              <w:t>A.Mục tiêu khảo sát</w:t>
            </w:r>
            <w:r>
              <w:rPr>
                <w:noProof/>
                <w:webHidden/>
              </w:rPr>
              <w:tab/>
            </w:r>
            <w:r>
              <w:rPr>
                <w:noProof/>
                <w:webHidden/>
              </w:rPr>
              <w:fldChar w:fldCharType="begin"/>
            </w:r>
            <w:r>
              <w:rPr>
                <w:noProof/>
                <w:webHidden/>
              </w:rPr>
              <w:instrText xml:space="preserve"> PAGEREF _Toc26945219 \h </w:instrText>
            </w:r>
            <w:r>
              <w:rPr>
                <w:noProof/>
                <w:webHidden/>
              </w:rPr>
            </w:r>
            <w:r>
              <w:rPr>
                <w:noProof/>
                <w:webHidden/>
              </w:rPr>
              <w:fldChar w:fldCharType="separate"/>
            </w:r>
            <w:r>
              <w:rPr>
                <w:noProof/>
                <w:webHidden/>
              </w:rPr>
              <w:t>3</w:t>
            </w:r>
            <w:r>
              <w:rPr>
                <w:noProof/>
                <w:webHidden/>
              </w:rPr>
              <w:fldChar w:fldCharType="end"/>
            </w:r>
          </w:hyperlink>
        </w:p>
        <w:p w:rsidR="00933F5C" w:rsidRDefault="00933F5C">
          <w:pPr>
            <w:pStyle w:val="TOC2"/>
            <w:tabs>
              <w:tab w:val="right" w:leader="dot" w:pos="9350"/>
            </w:tabs>
            <w:rPr>
              <w:rFonts w:eastAsiaTheme="minorEastAsia"/>
              <w:noProof/>
            </w:rPr>
          </w:pPr>
          <w:hyperlink w:anchor="_Toc26945220" w:history="1">
            <w:r w:rsidRPr="00895A54">
              <w:rPr>
                <w:rStyle w:val="Hyperlink"/>
                <w:noProof/>
              </w:rPr>
              <w:t>B.Nội dung yêu cầu khảo sát</w:t>
            </w:r>
            <w:r>
              <w:rPr>
                <w:noProof/>
                <w:webHidden/>
              </w:rPr>
              <w:tab/>
            </w:r>
            <w:r>
              <w:rPr>
                <w:noProof/>
                <w:webHidden/>
              </w:rPr>
              <w:fldChar w:fldCharType="begin"/>
            </w:r>
            <w:r>
              <w:rPr>
                <w:noProof/>
                <w:webHidden/>
              </w:rPr>
              <w:instrText xml:space="preserve"> PAGEREF _Toc26945220 \h </w:instrText>
            </w:r>
            <w:r>
              <w:rPr>
                <w:noProof/>
                <w:webHidden/>
              </w:rPr>
            </w:r>
            <w:r>
              <w:rPr>
                <w:noProof/>
                <w:webHidden/>
              </w:rPr>
              <w:fldChar w:fldCharType="separate"/>
            </w:r>
            <w:r>
              <w:rPr>
                <w:noProof/>
                <w:webHidden/>
              </w:rPr>
              <w:t>3</w:t>
            </w:r>
            <w:r>
              <w:rPr>
                <w:noProof/>
                <w:webHidden/>
              </w:rPr>
              <w:fldChar w:fldCharType="end"/>
            </w:r>
          </w:hyperlink>
        </w:p>
        <w:p w:rsidR="00933F5C" w:rsidRDefault="00933F5C">
          <w:pPr>
            <w:pStyle w:val="TOC3"/>
            <w:tabs>
              <w:tab w:val="right" w:leader="dot" w:pos="9350"/>
            </w:tabs>
            <w:rPr>
              <w:rFonts w:eastAsiaTheme="minorEastAsia"/>
              <w:noProof/>
            </w:rPr>
          </w:pPr>
          <w:hyperlink w:anchor="_Toc26945221" w:history="1">
            <w:r w:rsidRPr="00895A54">
              <w:rPr>
                <w:rStyle w:val="Hyperlink"/>
                <w:rFonts w:ascii="Times New Roman" w:hAnsi="Times New Roman" w:cs="Times New Roman"/>
                <w:noProof/>
              </w:rPr>
              <w:t>1.Danh sách các công việc khảo sát</w:t>
            </w:r>
            <w:r>
              <w:rPr>
                <w:noProof/>
                <w:webHidden/>
              </w:rPr>
              <w:tab/>
            </w:r>
            <w:r>
              <w:rPr>
                <w:noProof/>
                <w:webHidden/>
              </w:rPr>
              <w:fldChar w:fldCharType="begin"/>
            </w:r>
            <w:r>
              <w:rPr>
                <w:noProof/>
                <w:webHidden/>
              </w:rPr>
              <w:instrText xml:space="preserve"> PAGEREF _Toc26945221 \h </w:instrText>
            </w:r>
            <w:r>
              <w:rPr>
                <w:noProof/>
                <w:webHidden/>
              </w:rPr>
            </w:r>
            <w:r>
              <w:rPr>
                <w:noProof/>
                <w:webHidden/>
              </w:rPr>
              <w:fldChar w:fldCharType="separate"/>
            </w:r>
            <w:r>
              <w:rPr>
                <w:noProof/>
                <w:webHidden/>
              </w:rPr>
              <w:t>3</w:t>
            </w:r>
            <w:r>
              <w:rPr>
                <w:noProof/>
                <w:webHidden/>
              </w:rPr>
              <w:fldChar w:fldCharType="end"/>
            </w:r>
          </w:hyperlink>
        </w:p>
        <w:p w:rsidR="00933F5C" w:rsidRDefault="00933F5C">
          <w:pPr>
            <w:pStyle w:val="TOC3"/>
            <w:tabs>
              <w:tab w:val="right" w:leader="dot" w:pos="9350"/>
            </w:tabs>
            <w:rPr>
              <w:rFonts w:eastAsiaTheme="minorEastAsia"/>
              <w:noProof/>
            </w:rPr>
          </w:pPr>
          <w:hyperlink w:anchor="_Toc26945222" w:history="1">
            <w:r w:rsidRPr="00895A54">
              <w:rPr>
                <w:rStyle w:val="Hyperlink"/>
                <w:rFonts w:ascii="Times New Roman" w:hAnsi="Times New Roman" w:cs="Times New Roman"/>
                <w:noProof/>
              </w:rPr>
              <w:t>2.Danh sách người cần được khảo sát</w:t>
            </w:r>
            <w:r>
              <w:rPr>
                <w:noProof/>
                <w:webHidden/>
              </w:rPr>
              <w:tab/>
            </w:r>
            <w:r>
              <w:rPr>
                <w:noProof/>
                <w:webHidden/>
              </w:rPr>
              <w:fldChar w:fldCharType="begin"/>
            </w:r>
            <w:r>
              <w:rPr>
                <w:noProof/>
                <w:webHidden/>
              </w:rPr>
              <w:instrText xml:space="preserve"> PAGEREF _Toc26945222 \h </w:instrText>
            </w:r>
            <w:r>
              <w:rPr>
                <w:noProof/>
                <w:webHidden/>
              </w:rPr>
            </w:r>
            <w:r>
              <w:rPr>
                <w:noProof/>
                <w:webHidden/>
              </w:rPr>
              <w:fldChar w:fldCharType="separate"/>
            </w:r>
            <w:r>
              <w:rPr>
                <w:noProof/>
                <w:webHidden/>
              </w:rPr>
              <w:t>4</w:t>
            </w:r>
            <w:r>
              <w:rPr>
                <w:noProof/>
                <w:webHidden/>
              </w:rPr>
              <w:fldChar w:fldCharType="end"/>
            </w:r>
          </w:hyperlink>
        </w:p>
        <w:p w:rsidR="00933F5C" w:rsidRDefault="00933F5C">
          <w:pPr>
            <w:pStyle w:val="TOC2"/>
            <w:tabs>
              <w:tab w:val="right" w:leader="dot" w:pos="9350"/>
            </w:tabs>
            <w:rPr>
              <w:rFonts w:eastAsiaTheme="minorEastAsia"/>
              <w:noProof/>
            </w:rPr>
          </w:pPr>
          <w:hyperlink w:anchor="_Toc26945223" w:history="1">
            <w:r w:rsidRPr="00895A54">
              <w:rPr>
                <w:rStyle w:val="Hyperlink"/>
                <w:noProof/>
              </w:rPr>
              <w:t>C.Nội dung khảo sát</w:t>
            </w:r>
            <w:r>
              <w:rPr>
                <w:noProof/>
                <w:webHidden/>
              </w:rPr>
              <w:tab/>
            </w:r>
            <w:r>
              <w:rPr>
                <w:noProof/>
                <w:webHidden/>
              </w:rPr>
              <w:fldChar w:fldCharType="begin"/>
            </w:r>
            <w:r>
              <w:rPr>
                <w:noProof/>
                <w:webHidden/>
              </w:rPr>
              <w:instrText xml:space="preserve"> PAGEREF _Toc26945223 \h </w:instrText>
            </w:r>
            <w:r>
              <w:rPr>
                <w:noProof/>
                <w:webHidden/>
              </w:rPr>
            </w:r>
            <w:r>
              <w:rPr>
                <w:noProof/>
                <w:webHidden/>
              </w:rPr>
              <w:fldChar w:fldCharType="separate"/>
            </w:r>
            <w:r>
              <w:rPr>
                <w:noProof/>
                <w:webHidden/>
              </w:rPr>
              <w:t>4</w:t>
            </w:r>
            <w:r>
              <w:rPr>
                <w:noProof/>
                <w:webHidden/>
              </w:rPr>
              <w:fldChar w:fldCharType="end"/>
            </w:r>
          </w:hyperlink>
        </w:p>
        <w:p w:rsidR="00933F5C" w:rsidRDefault="00933F5C">
          <w:pPr>
            <w:pStyle w:val="TOC3"/>
            <w:tabs>
              <w:tab w:val="right" w:leader="dot" w:pos="9350"/>
            </w:tabs>
            <w:rPr>
              <w:rFonts w:eastAsiaTheme="minorEastAsia"/>
              <w:noProof/>
            </w:rPr>
          </w:pPr>
          <w:hyperlink w:anchor="_Toc26945224" w:history="1">
            <w:r w:rsidRPr="00895A54">
              <w:rPr>
                <w:rStyle w:val="Hyperlink"/>
                <w:rFonts w:ascii="Times New Roman" w:hAnsi="Times New Roman" w:cs="Times New Roman"/>
                <w:noProof/>
              </w:rPr>
              <w:t>1.Quản lý thực đơn</w:t>
            </w:r>
            <w:r>
              <w:rPr>
                <w:noProof/>
                <w:webHidden/>
              </w:rPr>
              <w:tab/>
            </w:r>
            <w:r>
              <w:rPr>
                <w:noProof/>
                <w:webHidden/>
              </w:rPr>
              <w:fldChar w:fldCharType="begin"/>
            </w:r>
            <w:r>
              <w:rPr>
                <w:noProof/>
                <w:webHidden/>
              </w:rPr>
              <w:instrText xml:space="preserve"> PAGEREF _Toc26945224 \h </w:instrText>
            </w:r>
            <w:r>
              <w:rPr>
                <w:noProof/>
                <w:webHidden/>
              </w:rPr>
            </w:r>
            <w:r>
              <w:rPr>
                <w:noProof/>
                <w:webHidden/>
              </w:rPr>
              <w:fldChar w:fldCharType="separate"/>
            </w:r>
            <w:r>
              <w:rPr>
                <w:noProof/>
                <w:webHidden/>
              </w:rPr>
              <w:t>4</w:t>
            </w:r>
            <w:r>
              <w:rPr>
                <w:noProof/>
                <w:webHidden/>
              </w:rPr>
              <w:fldChar w:fldCharType="end"/>
            </w:r>
          </w:hyperlink>
        </w:p>
        <w:p w:rsidR="00933F5C" w:rsidRDefault="00933F5C">
          <w:pPr>
            <w:pStyle w:val="TOC3"/>
            <w:tabs>
              <w:tab w:val="right" w:leader="dot" w:pos="9350"/>
            </w:tabs>
            <w:rPr>
              <w:rFonts w:eastAsiaTheme="minorEastAsia"/>
              <w:noProof/>
            </w:rPr>
          </w:pPr>
          <w:hyperlink w:anchor="_Toc26945225" w:history="1">
            <w:r w:rsidRPr="00895A54">
              <w:rPr>
                <w:rStyle w:val="Hyperlink"/>
                <w:rFonts w:ascii="Times New Roman" w:hAnsi="Times New Roman" w:cs="Times New Roman"/>
                <w:noProof/>
              </w:rPr>
              <w:t>2.Quản lý bàn ăn</w:t>
            </w:r>
            <w:r>
              <w:rPr>
                <w:noProof/>
                <w:webHidden/>
              </w:rPr>
              <w:tab/>
            </w:r>
            <w:r>
              <w:rPr>
                <w:noProof/>
                <w:webHidden/>
              </w:rPr>
              <w:fldChar w:fldCharType="begin"/>
            </w:r>
            <w:r>
              <w:rPr>
                <w:noProof/>
                <w:webHidden/>
              </w:rPr>
              <w:instrText xml:space="preserve"> PAGEREF _Toc26945225 \h </w:instrText>
            </w:r>
            <w:r>
              <w:rPr>
                <w:noProof/>
                <w:webHidden/>
              </w:rPr>
            </w:r>
            <w:r>
              <w:rPr>
                <w:noProof/>
                <w:webHidden/>
              </w:rPr>
              <w:fldChar w:fldCharType="separate"/>
            </w:r>
            <w:r>
              <w:rPr>
                <w:noProof/>
                <w:webHidden/>
              </w:rPr>
              <w:t>5</w:t>
            </w:r>
            <w:r>
              <w:rPr>
                <w:noProof/>
                <w:webHidden/>
              </w:rPr>
              <w:fldChar w:fldCharType="end"/>
            </w:r>
          </w:hyperlink>
        </w:p>
        <w:p w:rsidR="00933F5C" w:rsidRDefault="00933F5C">
          <w:pPr>
            <w:pStyle w:val="TOC3"/>
            <w:tabs>
              <w:tab w:val="right" w:leader="dot" w:pos="9350"/>
            </w:tabs>
            <w:rPr>
              <w:rFonts w:eastAsiaTheme="minorEastAsia"/>
              <w:noProof/>
            </w:rPr>
          </w:pPr>
          <w:hyperlink w:anchor="_Toc26945226" w:history="1">
            <w:r w:rsidRPr="00895A54">
              <w:rPr>
                <w:rStyle w:val="Hyperlink"/>
                <w:rFonts w:ascii="Times New Roman" w:hAnsi="Times New Roman" w:cs="Times New Roman"/>
                <w:noProof/>
              </w:rPr>
              <w:t>3.Quản lý phiếu đặt bàn</w:t>
            </w:r>
            <w:r>
              <w:rPr>
                <w:noProof/>
                <w:webHidden/>
              </w:rPr>
              <w:tab/>
            </w:r>
            <w:r>
              <w:rPr>
                <w:noProof/>
                <w:webHidden/>
              </w:rPr>
              <w:fldChar w:fldCharType="begin"/>
            </w:r>
            <w:r>
              <w:rPr>
                <w:noProof/>
                <w:webHidden/>
              </w:rPr>
              <w:instrText xml:space="preserve"> PAGEREF _Toc26945226 \h </w:instrText>
            </w:r>
            <w:r>
              <w:rPr>
                <w:noProof/>
                <w:webHidden/>
              </w:rPr>
            </w:r>
            <w:r>
              <w:rPr>
                <w:noProof/>
                <w:webHidden/>
              </w:rPr>
              <w:fldChar w:fldCharType="separate"/>
            </w:r>
            <w:r>
              <w:rPr>
                <w:noProof/>
                <w:webHidden/>
              </w:rPr>
              <w:t>6</w:t>
            </w:r>
            <w:r>
              <w:rPr>
                <w:noProof/>
                <w:webHidden/>
              </w:rPr>
              <w:fldChar w:fldCharType="end"/>
            </w:r>
          </w:hyperlink>
        </w:p>
        <w:p w:rsidR="00933F5C" w:rsidRDefault="00933F5C">
          <w:pPr>
            <w:pStyle w:val="TOC3"/>
            <w:tabs>
              <w:tab w:val="right" w:leader="dot" w:pos="9350"/>
            </w:tabs>
            <w:rPr>
              <w:rFonts w:eastAsiaTheme="minorEastAsia"/>
              <w:noProof/>
            </w:rPr>
          </w:pPr>
          <w:hyperlink w:anchor="_Toc26945227" w:history="1">
            <w:r w:rsidRPr="00895A54">
              <w:rPr>
                <w:rStyle w:val="Hyperlink"/>
                <w:rFonts w:ascii="Times New Roman" w:hAnsi="Times New Roman" w:cs="Times New Roman"/>
                <w:noProof/>
              </w:rPr>
              <w:t>4.Quản lý hóa đơn</w:t>
            </w:r>
            <w:r>
              <w:rPr>
                <w:noProof/>
                <w:webHidden/>
              </w:rPr>
              <w:tab/>
            </w:r>
            <w:r>
              <w:rPr>
                <w:noProof/>
                <w:webHidden/>
              </w:rPr>
              <w:fldChar w:fldCharType="begin"/>
            </w:r>
            <w:r>
              <w:rPr>
                <w:noProof/>
                <w:webHidden/>
              </w:rPr>
              <w:instrText xml:space="preserve"> PAGEREF _Toc26945227 \h </w:instrText>
            </w:r>
            <w:r>
              <w:rPr>
                <w:noProof/>
                <w:webHidden/>
              </w:rPr>
            </w:r>
            <w:r>
              <w:rPr>
                <w:noProof/>
                <w:webHidden/>
              </w:rPr>
              <w:fldChar w:fldCharType="separate"/>
            </w:r>
            <w:r>
              <w:rPr>
                <w:noProof/>
                <w:webHidden/>
              </w:rPr>
              <w:t>7</w:t>
            </w:r>
            <w:r>
              <w:rPr>
                <w:noProof/>
                <w:webHidden/>
              </w:rPr>
              <w:fldChar w:fldCharType="end"/>
            </w:r>
          </w:hyperlink>
        </w:p>
        <w:p w:rsidR="00933F5C" w:rsidRDefault="00933F5C">
          <w:pPr>
            <w:pStyle w:val="TOC1"/>
            <w:tabs>
              <w:tab w:val="right" w:leader="dot" w:pos="9350"/>
            </w:tabs>
            <w:rPr>
              <w:rFonts w:eastAsiaTheme="minorEastAsia"/>
              <w:noProof/>
            </w:rPr>
          </w:pPr>
          <w:hyperlink w:anchor="_Toc26945228" w:history="1">
            <w:r w:rsidRPr="00895A54">
              <w:rPr>
                <w:rStyle w:val="Hyperlink"/>
                <w:rFonts w:cstheme="minorHAnsi"/>
                <w:noProof/>
              </w:rPr>
              <w:t>II.Các sơ đồ</w:t>
            </w:r>
            <w:r>
              <w:rPr>
                <w:noProof/>
                <w:webHidden/>
              </w:rPr>
              <w:tab/>
            </w:r>
            <w:r>
              <w:rPr>
                <w:noProof/>
                <w:webHidden/>
              </w:rPr>
              <w:fldChar w:fldCharType="begin"/>
            </w:r>
            <w:r>
              <w:rPr>
                <w:noProof/>
                <w:webHidden/>
              </w:rPr>
              <w:instrText xml:space="preserve"> PAGEREF _Toc26945228 \h </w:instrText>
            </w:r>
            <w:r>
              <w:rPr>
                <w:noProof/>
                <w:webHidden/>
              </w:rPr>
            </w:r>
            <w:r>
              <w:rPr>
                <w:noProof/>
                <w:webHidden/>
              </w:rPr>
              <w:fldChar w:fldCharType="separate"/>
            </w:r>
            <w:r>
              <w:rPr>
                <w:noProof/>
                <w:webHidden/>
              </w:rPr>
              <w:t>9</w:t>
            </w:r>
            <w:r>
              <w:rPr>
                <w:noProof/>
                <w:webHidden/>
              </w:rPr>
              <w:fldChar w:fldCharType="end"/>
            </w:r>
          </w:hyperlink>
        </w:p>
        <w:p w:rsidR="00933F5C" w:rsidRDefault="00933F5C">
          <w:pPr>
            <w:pStyle w:val="TOC2"/>
            <w:tabs>
              <w:tab w:val="right" w:leader="dot" w:pos="9350"/>
            </w:tabs>
            <w:rPr>
              <w:rFonts w:eastAsiaTheme="minorEastAsia"/>
              <w:noProof/>
            </w:rPr>
          </w:pPr>
          <w:hyperlink w:anchor="_Toc26945229" w:history="1">
            <w:r w:rsidRPr="00895A54">
              <w:rPr>
                <w:rStyle w:val="Hyperlink"/>
                <w:rFonts w:cstheme="minorHAnsi"/>
                <w:noProof/>
              </w:rPr>
              <w:t>1.Sơ đồ Use-case</w:t>
            </w:r>
            <w:r>
              <w:rPr>
                <w:noProof/>
                <w:webHidden/>
              </w:rPr>
              <w:tab/>
            </w:r>
            <w:r>
              <w:rPr>
                <w:noProof/>
                <w:webHidden/>
              </w:rPr>
              <w:fldChar w:fldCharType="begin"/>
            </w:r>
            <w:r>
              <w:rPr>
                <w:noProof/>
                <w:webHidden/>
              </w:rPr>
              <w:instrText xml:space="preserve"> PAGEREF _Toc26945229 \h </w:instrText>
            </w:r>
            <w:r>
              <w:rPr>
                <w:noProof/>
                <w:webHidden/>
              </w:rPr>
            </w:r>
            <w:r>
              <w:rPr>
                <w:noProof/>
                <w:webHidden/>
              </w:rPr>
              <w:fldChar w:fldCharType="separate"/>
            </w:r>
            <w:r>
              <w:rPr>
                <w:noProof/>
                <w:webHidden/>
              </w:rPr>
              <w:t>9</w:t>
            </w:r>
            <w:r>
              <w:rPr>
                <w:noProof/>
                <w:webHidden/>
              </w:rPr>
              <w:fldChar w:fldCharType="end"/>
            </w:r>
          </w:hyperlink>
        </w:p>
        <w:p w:rsidR="00933F5C" w:rsidRDefault="00933F5C">
          <w:pPr>
            <w:pStyle w:val="TOC2"/>
            <w:tabs>
              <w:tab w:val="right" w:leader="dot" w:pos="9350"/>
            </w:tabs>
            <w:rPr>
              <w:rFonts w:eastAsiaTheme="minorEastAsia"/>
              <w:noProof/>
            </w:rPr>
          </w:pPr>
          <w:hyperlink w:anchor="_Toc26945230" w:history="1">
            <w:r w:rsidRPr="00895A54">
              <w:rPr>
                <w:rStyle w:val="Hyperlink"/>
                <w:rFonts w:cstheme="minorHAnsi"/>
                <w:noProof/>
              </w:rPr>
              <w:t>2.Đặc tả Use-case</w:t>
            </w:r>
            <w:r>
              <w:rPr>
                <w:noProof/>
                <w:webHidden/>
              </w:rPr>
              <w:tab/>
            </w:r>
            <w:r>
              <w:rPr>
                <w:noProof/>
                <w:webHidden/>
              </w:rPr>
              <w:fldChar w:fldCharType="begin"/>
            </w:r>
            <w:r>
              <w:rPr>
                <w:noProof/>
                <w:webHidden/>
              </w:rPr>
              <w:instrText xml:space="preserve"> PAGEREF _Toc26945230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933F5C" w:rsidRDefault="00933F5C">
          <w:pPr>
            <w:pStyle w:val="TOC3"/>
            <w:tabs>
              <w:tab w:val="right" w:leader="dot" w:pos="9350"/>
            </w:tabs>
            <w:rPr>
              <w:rFonts w:eastAsiaTheme="minorEastAsia"/>
              <w:noProof/>
            </w:rPr>
          </w:pPr>
          <w:hyperlink w:anchor="_Toc26945231" w:history="1">
            <w:r w:rsidRPr="00895A54">
              <w:rPr>
                <w:rStyle w:val="Hyperlink"/>
                <w:rFonts w:cstheme="minorHAnsi"/>
                <w:noProof/>
              </w:rPr>
              <w:t>a. Quản lý thực đơn</w:t>
            </w:r>
            <w:r>
              <w:rPr>
                <w:noProof/>
                <w:webHidden/>
              </w:rPr>
              <w:tab/>
            </w:r>
            <w:r>
              <w:rPr>
                <w:noProof/>
                <w:webHidden/>
              </w:rPr>
              <w:fldChar w:fldCharType="begin"/>
            </w:r>
            <w:r>
              <w:rPr>
                <w:noProof/>
                <w:webHidden/>
              </w:rPr>
              <w:instrText xml:space="preserve"> PAGEREF _Toc26945231 \h </w:instrText>
            </w:r>
            <w:r>
              <w:rPr>
                <w:noProof/>
                <w:webHidden/>
              </w:rPr>
            </w:r>
            <w:r>
              <w:rPr>
                <w:noProof/>
                <w:webHidden/>
              </w:rPr>
              <w:fldChar w:fldCharType="separate"/>
            </w:r>
            <w:r>
              <w:rPr>
                <w:noProof/>
                <w:webHidden/>
              </w:rPr>
              <w:t>9</w:t>
            </w:r>
            <w:r>
              <w:rPr>
                <w:noProof/>
                <w:webHidden/>
              </w:rPr>
              <w:fldChar w:fldCharType="end"/>
            </w:r>
          </w:hyperlink>
        </w:p>
        <w:p w:rsidR="00933F5C" w:rsidRDefault="00933F5C">
          <w:pPr>
            <w:pStyle w:val="TOC3"/>
            <w:tabs>
              <w:tab w:val="right" w:leader="dot" w:pos="9350"/>
            </w:tabs>
            <w:rPr>
              <w:rFonts w:eastAsiaTheme="minorEastAsia"/>
              <w:noProof/>
            </w:rPr>
          </w:pPr>
          <w:hyperlink w:anchor="_Toc26945232" w:history="1">
            <w:r w:rsidRPr="00895A54">
              <w:rPr>
                <w:rStyle w:val="Hyperlink"/>
                <w:rFonts w:cstheme="minorHAnsi"/>
                <w:noProof/>
              </w:rPr>
              <w:t>b. Quản lý bàn ăn</w:t>
            </w:r>
            <w:r>
              <w:rPr>
                <w:noProof/>
                <w:webHidden/>
              </w:rPr>
              <w:tab/>
            </w:r>
            <w:r>
              <w:rPr>
                <w:noProof/>
                <w:webHidden/>
              </w:rPr>
              <w:fldChar w:fldCharType="begin"/>
            </w:r>
            <w:r>
              <w:rPr>
                <w:noProof/>
                <w:webHidden/>
              </w:rPr>
              <w:instrText xml:space="preserve"> PAGEREF _Toc26945232 \h </w:instrText>
            </w:r>
            <w:r>
              <w:rPr>
                <w:noProof/>
                <w:webHidden/>
              </w:rPr>
            </w:r>
            <w:r>
              <w:rPr>
                <w:noProof/>
                <w:webHidden/>
              </w:rPr>
              <w:fldChar w:fldCharType="separate"/>
            </w:r>
            <w:r>
              <w:rPr>
                <w:noProof/>
                <w:webHidden/>
              </w:rPr>
              <w:t>10</w:t>
            </w:r>
            <w:r>
              <w:rPr>
                <w:noProof/>
                <w:webHidden/>
              </w:rPr>
              <w:fldChar w:fldCharType="end"/>
            </w:r>
          </w:hyperlink>
        </w:p>
        <w:p w:rsidR="00933F5C" w:rsidRDefault="00933F5C">
          <w:pPr>
            <w:pStyle w:val="TOC3"/>
            <w:tabs>
              <w:tab w:val="right" w:leader="dot" w:pos="9350"/>
            </w:tabs>
            <w:rPr>
              <w:rFonts w:eastAsiaTheme="minorEastAsia"/>
              <w:noProof/>
            </w:rPr>
          </w:pPr>
          <w:hyperlink w:anchor="_Toc26945233" w:history="1">
            <w:r w:rsidRPr="00895A54">
              <w:rPr>
                <w:rStyle w:val="Hyperlink"/>
                <w:rFonts w:cstheme="minorHAnsi"/>
                <w:noProof/>
              </w:rPr>
              <w:t>c. Quản lý phiếu đặt bàn</w:t>
            </w:r>
            <w:r>
              <w:rPr>
                <w:noProof/>
                <w:webHidden/>
              </w:rPr>
              <w:tab/>
            </w:r>
            <w:r>
              <w:rPr>
                <w:noProof/>
                <w:webHidden/>
              </w:rPr>
              <w:fldChar w:fldCharType="begin"/>
            </w:r>
            <w:r>
              <w:rPr>
                <w:noProof/>
                <w:webHidden/>
              </w:rPr>
              <w:instrText xml:space="preserve"> PAGEREF _Toc26945233 \h </w:instrText>
            </w:r>
            <w:r>
              <w:rPr>
                <w:noProof/>
                <w:webHidden/>
              </w:rPr>
            </w:r>
            <w:r>
              <w:rPr>
                <w:noProof/>
                <w:webHidden/>
              </w:rPr>
              <w:fldChar w:fldCharType="separate"/>
            </w:r>
            <w:r>
              <w:rPr>
                <w:noProof/>
                <w:webHidden/>
              </w:rPr>
              <w:t>12</w:t>
            </w:r>
            <w:r>
              <w:rPr>
                <w:noProof/>
                <w:webHidden/>
              </w:rPr>
              <w:fldChar w:fldCharType="end"/>
            </w:r>
          </w:hyperlink>
        </w:p>
        <w:p w:rsidR="00933F5C" w:rsidRDefault="00933F5C">
          <w:pPr>
            <w:pStyle w:val="TOC3"/>
            <w:tabs>
              <w:tab w:val="right" w:leader="dot" w:pos="9350"/>
            </w:tabs>
            <w:rPr>
              <w:rFonts w:eastAsiaTheme="minorEastAsia"/>
              <w:noProof/>
            </w:rPr>
          </w:pPr>
          <w:hyperlink w:anchor="_Toc26945234" w:history="1">
            <w:r w:rsidRPr="00895A54">
              <w:rPr>
                <w:rStyle w:val="Hyperlink"/>
                <w:rFonts w:cstheme="minorHAnsi"/>
                <w:noProof/>
              </w:rPr>
              <w:t>d.Quản lý hóa đơn</w:t>
            </w:r>
            <w:r>
              <w:rPr>
                <w:noProof/>
                <w:webHidden/>
              </w:rPr>
              <w:tab/>
            </w:r>
            <w:r>
              <w:rPr>
                <w:noProof/>
                <w:webHidden/>
              </w:rPr>
              <w:fldChar w:fldCharType="begin"/>
            </w:r>
            <w:r>
              <w:rPr>
                <w:noProof/>
                <w:webHidden/>
              </w:rPr>
              <w:instrText xml:space="preserve"> PAGEREF _Toc26945234 \h </w:instrText>
            </w:r>
            <w:r>
              <w:rPr>
                <w:noProof/>
                <w:webHidden/>
              </w:rPr>
            </w:r>
            <w:r>
              <w:rPr>
                <w:noProof/>
                <w:webHidden/>
              </w:rPr>
              <w:fldChar w:fldCharType="separate"/>
            </w:r>
            <w:r>
              <w:rPr>
                <w:noProof/>
                <w:webHidden/>
              </w:rPr>
              <w:t>13</w:t>
            </w:r>
            <w:r>
              <w:rPr>
                <w:noProof/>
                <w:webHidden/>
              </w:rPr>
              <w:fldChar w:fldCharType="end"/>
            </w:r>
          </w:hyperlink>
        </w:p>
        <w:p w:rsidR="00933F5C" w:rsidRDefault="00933F5C">
          <w:pPr>
            <w:pStyle w:val="TOC3"/>
            <w:tabs>
              <w:tab w:val="right" w:leader="dot" w:pos="9350"/>
            </w:tabs>
            <w:rPr>
              <w:rFonts w:eastAsiaTheme="minorEastAsia"/>
              <w:noProof/>
            </w:rPr>
          </w:pPr>
          <w:hyperlink w:anchor="_Toc26945235" w:history="1">
            <w:r w:rsidRPr="00895A54">
              <w:rPr>
                <w:rStyle w:val="Hyperlink"/>
                <w:rFonts w:cstheme="minorHAnsi"/>
                <w:noProof/>
              </w:rPr>
              <w:t>e.Quản lý người dùng</w:t>
            </w:r>
            <w:r>
              <w:rPr>
                <w:noProof/>
                <w:webHidden/>
              </w:rPr>
              <w:tab/>
            </w:r>
            <w:r>
              <w:rPr>
                <w:noProof/>
                <w:webHidden/>
              </w:rPr>
              <w:fldChar w:fldCharType="begin"/>
            </w:r>
            <w:r>
              <w:rPr>
                <w:noProof/>
                <w:webHidden/>
              </w:rPr>
              <w:instrText xml:space="preserve"> PAGEREF _Toc26945235 \h </w:instrText>
            </w:r>
            <w:r>
              <w:rPr>
                <w:noProof/>
                <w:webHidden/>
              </w:rPr>
            </w:r>
            <w:r>
              <w:rPr>
                <w:noProof/>
                <w:webHidden/>
              </w:rPr>
              <w:fldChar w:fldCharType="separate"/>
            </w:r>
            <w:r>
              <w:rPr>
                <w:noProof/>
                <w:webHidden/>
              </w:rPr>
              <w:t>15</w:t>
            </w:r>
            <w:r>
              <w:rPr>
                <w:noProof/>
                <w:webHidden/>
              </w:rPr>
              <w:fldChar w:fldCharType="end"/>
            </w:r>
          </w:hyperlink>
        </w:p>
        <w:p w:rsidR="00933F5C" w:rsidRDefault="00933F5C">
          <w:pPr>
            <w:pStyle w:val="TOC3"/>
            <w:tabs>
              <w:tab w:val="right" w:leader="dot" w:pos="9350"/>
            </w:tabs>
            <w:rPr>
              <w:rFonts w:eastAsiaTheme="minorEastAsia"/>
              <w:noProof/>
            </w:rPr>
          </w:pPr>
          <w:hyperlink w:anchor="_Toc26945236" w:history="1">
            <w:r w:rsidRPr="00895A54">
              <w:rPr>
                <w:rStyle w:val="Hyperlink"/>
                <w:rFonts w:cstheme="minorHAnsi"/>
                <w:noProof/>
              </w:rPr>
              <w:t>f.Quản lý khách hàng</w:t>
            </w:r>
            <w:r>
              <w:rPr>
                <w:noProof/>
                <w:webHidden/>
              </w:rPr>
              <w:tab/>
            </w:r>
            <w:r>
              <w:rPr>
                <w:noProof/>
                <w:webHidden/>
              </w:rPr>
              <w:fldChar w:fldCharType="begin"/>
            </w:r>
            <w:r>
              <w:rPr>
                <w:noProof/>
                <w:webHidden/>
              </w:rPr>
              <w:instrText xml:space="preserve"> PAGEREF _Toc26945236 \h </w:instrText>
            </w:r>
            <w:r>
              <w:rPr>
                <w:noProof/>
                <w:webHidden/>
              </w:rPr>
            </w:r>
            <w:r>
              <w:rPr>
                <w:noProof/>
                <w:webHidden/>
              </w:rPr>
              <w:fldChar w:fldCharType="separate"/>
            </w:r>
            <w:r>
              <w:rPr>
                <w:noProof/>
                <w:webHidden/>
              </w:rPr>
              <w:t>15</w:t>
            </w:r>
            <w:r>
              <w:rPr>
                <w:noProof/>
                <w:webHidden/>
              </w:rPr>
              <w:fldChar w:fldCharType="end"/>
            </w:r>
          </w:hyperlink>
        </w:p>
        <w:p w:rsidR="00933F5C" w:rsidRDefault="00933F5C">
          <w:pPr>
            <w:pStyle w:val="TOC3"/>
            <w:tabs>
              <w:tab w:val="right" w:leader="dot" w:pos="9350"/>
            </w:tabs>
            <w:rPr>
              <w:rFonts w:eastAsiaTheme="minorEastAsia"/>
              <w:noProof/>
            </w:rPr>
          </w:pPr>
          <w:hyperlink w:anchor="_Toc26945237" w:history="1">
            <w:r w:rsidRPr="00895A54">
              <w:rPr>
                <w:rStyle w:val="Hyperlink"/>
                <w:rFonts w:cstheme="minorHAnsi"/>
                <w:noProof/>
              </w:rPr>
              <w:t>g.Thống kê</w:t>
            </w:r>
            <w:r>
              <w:rPr>
                <w:noProof/>
                <w:webHidden/>
              </w:rPr>
              <w:tab/>
            </w:r>
            <w:r>
              <w:rPr>
                <w:noProof/>
                <w:webHidden/>
              </w:rPr>
              <w:fldChar w:fldCharType="begin"/>
            </w:r>
            <w:r>
              <w:rPr>
                <w:noProof/>
                <w:webHidden/>
              </w:rPr>
              <w:instrText xml:space="preserve"> PAGEREF _Toc26945237 \h </w:instrText>
            </w:r>
            <w:r>
              <w:rPr>
                <w:noProof/>
                <w:webHidden/>
              </w:rPr>
            </w:r>
            <w:r>
              <w:rPr>
                <w:noProof/>
                <w:webHidden/>
              </w:rPr>
              <w:fldChar w:fldCharType="separate"/>
            </w:r>
            <w:r>
              <w:rPr>
                <w:noProof/>
                <w:webHidden/>
              </w:rPr>
              <w:t>15</w:t>
            </w:r>
            <w:r>
              <w:rPr>
                <w:noProof/>
                <w:webHidden/>
              </w:rPr>
              <w:fldChar w:fldCharType="end"/>
            </w:r>
          </w:hyperlink>
        </w:p>
        <w:p w:rsidR="00933F5C" w:rsidRDefault="00933F5C">
          <w:pPr>
            <w:pStyle w:val="TOC2"/>
            <w:tabs>
              <w:tab w:val="right" w:leader="dot" w:pos="9350"/>
            </w:tabs>
            <w:rPr>
              <w:rFonts w:eastAsiaTheme="minorEastAsia"/>
              <w:noProof/>
            </w:rPr>
          </w:pPr>
          <w:hyperlink w:anchor="_Toc26945238" w:history="1">
            <w:r w:rsidRPr="00895A54">
              <w:rPr>
                <w:rStyle w:val="Hyperlink"/>
                <w:rFonts w:cstheme="minorHAnsi"/>
                <w:noProof/>
              </w:rPr>
              <w:t>3.Sơ đồ Activity</w:t>
            </w:r>
            <w:r>
              <w:rPr>
                <w:noProof/>
                <w:webHidden/>
              </w:rPr>
              <w:tab/>
            </w:r>
            <w:r>
              <w:rPr>
                <w:noProof/>
                <w:webHidden/>
              </w:rPr>
              <w:fldChar w:fldCharType="begin"/>
            </w:r>
            <w:r>
              <w:rPr>
                <w:noProof/>
                <w:webHidden/>
              </w:rPr>
              <w:instrText xml:space="preserve"> PAGEREF _Toc26945238 \h </w:instrText>
            </w:r>
            <w:r>
              <w:rPr>
                <w:noProof/>
                <w:webHidden/>
              </w:rPr>
            </w:r>
            <w:r>
              <w:rPr>
                <w:noProof/>
                <w:webHidden/>
              </w:rPr>
              <w:fldChar w:fldCharType="separate"/>
            </w:r>
            <w:r>
              <w:rPr>
                <w:noProof/>
                <w:webHidden/>
              </w:rPr>
              <w:t>15</w:t>
            </w:r>
            <w:r>
              <w:rPr>
                <w:noProof/>
                <w:webHidden/>
              </w:rPr>
              <w:fldChar w:fldCharType="end"/>
            </w:r>
          </w:hyperlink>
        </w:p>
        <w:p w:rsidR="00933F5C" w:rsidRDefault="00933F5C">
          <w:pPr>
            <w:pStyle w:val="TOC3"/>
            <w:tabs>
              <w:tab w:val="right" w:leader="dot" w:pos="9350"/>
            </w:tabs>
            <w:rPr>
              <w:rFonts w:eastAsiaTheme="minorEastAsia"/>
              <w:noProof/>
            </w:rPr>
          </w:pPr>
          <w:hyperlink w:anchor="_Toc26945239" w:history="1">
            <w:r w:rsidRPr="00895A54">
              <w:rPr>
                <w:rStyle w:val="Hyperlink"/>
                <w:rFonts w:cstheme="minorHAnsi"/>
                <w:noProof/>
              </w:rPr>
              <w:t>a.Quản lý thực đơn</w:t>
            </w:r>
            <w:r>
              <w:rPr>
                <w:noProof/>
                <w:webHidden/>
              </w:rPr>
              <w:tab/>
            </w:r>
            <w:r>
              <w:rPr>
                <w:noProof/>
                <w:webHidden/>
              </w:rPr>
              <w:fldChar w:fldCharType="begin"/>
            </w:r>
            <w:r>
              <w:rPr>
                <w:noProof/>
                <w:webHidden/>
              </w:rPr>
              <w:instrText xml:space="preserve"> PAGEREF _Toc26945239 \h </w:instrText>
            </w:r>
            <w:r>
              <w:rPr>
                <w:noProof/>
                <w:webHidden/>
              </w:rPr>
            </w:r>
            <w:r>
              <w:rPr>
                <w:noProof/>
                <w:webHidden/>
              </w:rPr>
              <w:fldChar w:fldCharType="separate"/>
            </w:r>
            <w:r>
              <w:rPr>
                <w:noProof/>
                <w:webHidden/>
              </w:rPr>
              <w:t>15</w:t>
            </w:r>
            <w:r>
              <w:rPr>
                <w:noProof/>
                <w:webHidden/>
              </w:rPr>
              <w:fldChar w:fldCharType="end"/>
            </w:r>
          </w:hyperlink>
        </w:p>
        <w:p w:rsidR="00933F5C" w:rsidRDefault="00933F5C">
          <w:pPr>
            <w:pStyle w:val="TOC3"/>
            <w:tabs>
              <w:tab w:val="right" w:leader="dot" w:pos="9350"/>
            </w:tabs>
            <w:rPr>
              <w:rFonts w:eastAsiaTheme="minorEastAsia"/>
              <w:noProof/>
            </w:rPr>
          </w:pPr>
          <w:hyperlink w:anchor="_Toc26945240" w:history="1">
            <w:r w:rsidRPr="00895A54">
              <w:rPr>
                <w:rStyle w:val="Hyperlink"/>
                <w:rFonts w:cstheme="minorHAnsi"/>
                <w:noProof/>
              </w:rPr>
              <w:t>b.Quản lý bàn ăn</w:t>
            </w:r>
            <w:r>
              <w:rPr>
                <w:noProof/>
                <w:webHidden/>
              </w:rPr>
              <w:tab/>
            </w:r>
            <w:r>
              <w:rPr>
                <w:noProof/>
                <w:webHidden/>
              </w:rPr>
              <w:fldChar w:fldCharType="begin"/>
            </w:r>
            <w:r>
              <w:rPr>
                <w:noProof/>
                <w:webHidden/>
              </w:rPr>
              <w:instrText xml:space="preserve"> PAGEREF _Toc26945240 \h </w:instrText>
            </w:r>
            <w:r>
              <w:rPr>
                <w:noProof/>
                <w:webHidden/>
              </w:rPr>
            </w:r>
            <w:r>
              <w:rPr>
                <w:noProof/>
                <w:webHidden/>
              </w:rPr>
              <w:fldChar w:fldCharType="separate"/>
            </w:r>
            <w:r>
              <w:rPr>
                <w:noProof/>
                <w:webHidden/>
              </w:rPr>
              <w:t>16</w:t>
            </w:r>
            <w:r>
              <w:rPr>
                <w:noProof/>
                <w:webHidden/>
              </w:rPr>
              <w:fldChar w:fldCharType="end"/>
            </w:r>
          </w:hyperlink>
        </w:p>
        <w:p w:rsidR="00933F5C" w:rsidRDefault="00933F5C">
          <w:pPr>
            <w:pStyle w:val="TOC3"/>
            <w:tabs>
              <w:tab w:val="right" w:leader="dot" w:pos="9350"/>
            </w:tabs>
            <w:rPr>
              <w:rFonts w:eastAsiaTheme="minorEastAsia"/>
              <w:noProof/>
            </w:rPr>
          </w:pPr>
          <w:hyperlink w:anchor="_Toc26945241" w:history="1">
            <w:r w:rsidRPr="00895A54">
              <w:rPr>
                <w:rStyle w:val="Hyperlink"/>
                <w:rFonts w:cstheme="minorHAnsi"/>
                <w:noProof/>
              </w:rPr>
              <w:t>c.Quản lý phiếu đặt bàn</w:t>
            </w:r>
            <w:r>
              <w:rPr>
                <w:noProof/>
                <w:webHidden/>
              </w:rPr>
              <w:tab/>
            </w:r>
            <w:r>
              <w:rPr>
                <w:noProof/>
                <w:webHidden/>
              </w:rPr>
              <w:fldChar w:fldCharType="begin"/>
            </w:r>
            <w:r>
              <w:rPr>
                <w:noProof/>
                <w:webHidden/>
              </w:rPr>
              <w:instrText xml:space="preserve"> PAGEREF _Toc26945241 \h </w:instrText>
            </w:r>
            <w:r>
              <w:rPr>
                <w:noProof/>
                <w:webHidden/>
              </w:rPr>
            </w:r>
            <w:r>
              <w:rPr>
                <w:noProof/>
                <w:webHidden/>
              </w:rPr>
              <w:fldChar w:fldCharType="separate"/>
            </w:r>
            <w:r>
              <w:rPr>
                <w:noProof/>
                <w:webHidden/>
              </w:rPr>
              <w:t>17</w:t>
            </w:r>
            <w:r>
              <w:rPr>
                <w:noProof/>
                <w:webHidden/>
              </w:rPr>
              <w:fldChar w:fldCharType="end"/>
            </w:r>
          </w:hyperlink>
        </w:p>
        <w:p w:rsidR="00933F5C" w:rsidRDefault="00933F5C">
          <w:pPr>
            <w:pStyle w:val="TOC3"/>
            <w:tabs>
              <w:tab w:val="right" w:leader="dot" w:pos="9350"/>
            </w:tabs>
            <w:rPr>
              <w:rFonts w:eastAsiaTheme="minorEastAsia"/>
              <w:noProof/>
            </w:rPr>
          </w:pPr>
          <w:hyperlink w:anchor="_Toc26945242" w:history="1">
            <w:r w:rsidRPr="00895A54">
              <w:rPr>
                <w:rStyle w:val="Hyperlink"/>
                <w:rFonts w:cstheme="minorHAnsi"/>
                <w:noProof/>
              </w:rPr>
              <w:t>d.Quản lý hóa đơn</w:t>
            </w:r>
            <w:r>
              <w:rPr>
                <w:noProof/>
                <w:webHidden/>
              </w:rPr>
              <w:tab/>
            </w:r>
            <w:r>
              <w:rPr>
                <w:noProof/>
                <w:webHidden/>
              </w:rPr>
              <w:fldChar w:fldCharType="begin"/>
            </w:r>
            <w:r>
              <w:rPr>
                <w:noProof/>
                <w:webHidden/>
              </w:rPr>
              <w:instrText xml:space="preserve"> PAGEREF _Toc26945242 \h </w:instrText>
            </w:r>
            <w:r>
              <w:rPr>
                <w:noProof/>
                <w:webHidden/>
              </w:rPr>
            </w:r>
            <w:r>
              <w:rPr>
                <w:noProof/>
                <w:webHidden/>
              </w:rPr>
              <w:fldChar w:fldCharType="separate"/>
            </w:r>
            <w:r>
              <w:rPr>
                <w:noProof/>
                <w:webHidden/>
              </w:rPr>
              <w:t>18</w:t>
            </w:r>
            <w:r>
              <w:rPr>
                <w:noProof/>
                <w:webHidden/>
              </w:rPr>
              <w:fldChar w:fldCharType="end"/>
            </w:r>
          </w:hyperlink>
        </w:p>
        <w:p w:rsidR="00933F5C" w:rsidRDefault="00933F5C">
          <w:pPr>
            <w:pStyle w:val="TOC3"/>
            <w:tabs>
              <w:tab w:val="right" w:leader="dot" w:pos="9350"/>
            </w:tabs>
            <w:rPr>
              <w:rFonts w:eastAsiaTheme="minorEastAsia"/>
              <w:noProof/>
            </w:rPr>
          </w:pPr>
          <w:hyperlink w:anchor="_Toc26945243" w:history="1">
            <w:r w:rsidRPr="00895A54">
              <w:rPr>
                <w:rStyle w:val="Hyperlink"/>
                <w:rFonts w:cstheme="minorHAnsi"/>
                <w:noProof/>
              </w:rPr>
              <w:t>e.Quản lý người dùng</w:t>
            </w:r>
            <w:r>
              <w:rPr>
                <w:noProof/>
                <w:webHidden/>
              </w:rPr>
              <w:tab/>
            </w:r>
            <w:r>
              <w:rPr>
                <w:noProof/>
                <w:webHidden/>
              </w:rPr>
              <w:fldChar w:fldCharType="begin"/>
            </w:r>
            <w:r>
              <w:rPr>
                <w:noProof/>
                <w:webHidden/>
              </w:rPr>
              <w:instrText xml:space="preserve"> PAGEREF _Toc26945243 \h </w:instrText>
            </w:r>
            <w:r>
              <w:rPr>
                <w:noProof/>
                <w:webHidden/>
              </w:rPr>
            </w:r>
            <w:r>
              <w:rPr>
                <w:noProof/>
                <w:webHidden/>
              </w:rPr>
              <w:fldChar w:fldCharType="separate"/>
            </w:r>
            <w:r>
              <w:rPr>
                <w:noProof/>
                <w:webHidden/>
              </w:rPr>
              <w:t>19</w:t>
            </w:r>
            <w:r>
              <w:rPr>
                <w:noProof/>
                <w:webHidden/>
              </w:rPr>
              <w:fldChar w:fldCharType="end"/>
            </w:r>
          </w:hyperlink>
        </w:p>
        <w:p w:rsidR="00933F5C" w:rsidRDefault="00933F5C">
          <w:pPr>
            <w:pStyle w:val="TOC3"/>
            <w:tabs>
              <w:tab w:val="right" w:leader="dot" w:pos="9350"/>
            </w:tabs>
            <w:rPr>
              <w:rFonts w:eastAsiaTheme="minorEastAsia"/>
              <w:noProof/>
            </w:rPr>
          </w:pPr>
          <w:hyperlink w:anchor="_Toc26945244" w:history="1">
            <w:r w:rsidRPr="00895A54">
              <w:rPr>
                <w:rStyle w:val="Hyperlink"/>
                <w:rFonts w:cstheme="minorHAnsi"/>
                <w:noProof/>
              </w:rPr>
              <w:t>f.Quản lý khách hàng</w:t>
            </w:r>
            <w:r>
              <w:rPr>
                <w:noProof/>
                <w:webHidden/>
              </w:rPr>
              <w:tab/>
            </w:r>
            <w:r>
              <w:rPr>
                <w:noProof/>
                <w:webHidden/>
              </w:rPr>
              <w:fldChar w:fldCharType="begin"/>
            </w:r>
            <w:r>
              <w:rPr>
                <w:noProof/>
                <w:webHidden/>
              </w:rPr>
              <w:instrText xml:space="preserve"> PAGEREF _Toc26945244 \h </w:instrText>
            </w:r>
            <w:r>
              <w:rPr>
                <w:noProof/>
                <w:webHidden/>
              </w:rPr>
            </w:r>
            <w:r>
              <w:rPr>
                <w:noProof/>
                <w:webHidden/>
              </w:rPr>
              <w:fldChar w:fldCharType="separate"/>
            </w:r>
            <w:r>
              <w:rPr>
                <w:noProof/>
                <w:webHidden/>
              </w:rPr>
              <w:t>19</w:t>
            </w:r>
            <w:r>
              <w:rPr>
                <w:noProof/>
                <w:webHidden/>
              </w:rPr>
              <w:fldChar w:fldCharType="end"/>
            </w:r>
          </w:hyperlink>
        </w:p>
        <w:p w:rsidR="00933F5C" w:rsidRDefault="00933F5C">
          <w:pPr>
            <w:pStyle w:val="TOC3"/>
            <w:tabs>
              <w:tab w:val="right" w:leader="dot" w:pos="9350"/>
            </w:tabs>
            <w:rPr>
              <w:rFonts w:eastAsiaTheme="minorEastAsia"/>
              <w:noProof/>
            </w:rPr>
          </w:pPr>
          <w:hyperlink w:anchor="_Toc26945245" w:history="1">
            <w:r w:rsidRPr="00895A54">
              <w:rPr>
                <w:rStyle w:val="Hyperlink"/>
                <w:rFonts w:cstheme="minorHAnsi"/>
                <w:noProof/>
              </w:rPr>
              <w:t>g.Thống kê</w:t>
            </w:r>
            <w:r>
              <w:rPr>
                <w:noProof/>
                <w:webHidden/>
              </w:rPr>
              <w:tab/>
            </w:r>
            <w:r>
              <w:rPr>
                <w:noProof/>
                <w:webHidden/>
              </w:rPr>
              <w:fldChar w:fldCharType="begin"/>
            </w:r>
            <w:r>
              <w:rPr>
                <w:noProof/>
                <w:webHidden/>
              </w:rPr>
              <w:instrText xml:space="preserve"> PAGEREF _Toc26945245 \h </w:instrText>
            </w:r>
            <w:r>
              <w:rPr>
                <w:noProof/>
                <w:webHidden/>
              </w:rPr>
            </w:r>
            <w:r>
              <w:rPr>
                <w:noProof/>
                <w:webHidden/>
              </w:rPr>
              <w:fldChar w:fldCharType="separate"/>
            </w:r>
            <w:r>
              <w:rPr>
                <w:noProof/>
                <w:webHidden/>
              </w:rPr>
              <w:t>19</w:t>
            </w:r>
            <w:r>
              <w:rPr>
                <w:noProof/>
                <w:webHidden/>
              </w:rPr>
              <w:fldChar w:fldCharType="end"/>
            </w:r>
          </w:hyperlink>
        </w:p>
        <w:p w:rsidR="00933F5C" w:rsidRDefault="00933F5C">
          <w:pPr>
            <w:pStyle w:val="TOC2"/>
            <w:tabs>
              <w:tab w:val="right" w:leader="dot" w:pos="9350"/>
            </w:tabs>
            <w:rPr>
              <w:rFonts w:eastAsiaTheme="minorEastAsia"/>
              <w:noProof/>
            </w:rPr>
          </w:pPr>
          <w:hyperlink w:anchor="_Toc26945246" w:history="1">
            <w:r w:rsidRPr="00895A54">
              <w:rPr>
                <w:rStyle w:val="Hyperlink"/>
                <w:rFonts w:cstheme="minorHAnsi"/>
                <w:noProof/>
              </w:rPr>
              <w:t>4.Sơ đồ Class</w:t>
            </w:r>
            <w:r>
              <w:rPr>
                <w:noProof/>
                <w:webHidden/>
              </w:rPr>
              <w:tab/>
            </w:r>
            <w:r>
              <w:rPr>
                <w:noProof/>
                <w:webHidden/>
              </w:rPr>
              <w:fldChar w:fldCharType="begin"/>
            </w:r>
            <w:r>
              <w:rPr>
                <w:noProof/>
                <w:webHidden/>
              </w:rPr>
              <w:instrText xml:space="preserve"> PAGEREF _Toc26945246 \h </w:instrText>
            </w:r>
            <w:r>
              <w:rPr>
                <w:noProof/>
                <w:webHidden/>
              </w:rPr>
            </w:r>
            <w:r>
              <w:rPr>
                <w:noProof/>
                <w:webHidden/>
              </w:rPr>
              <w:fldChar w:fldCharType="separate"/>
            </w:r>
            <w:r>
              <w:rPr>
                <w:noProof/>
                <w:webHidden/>
              </w:rPr>
              <w:t>19</w:t>
            </w:r>
            <w:r>
              <w:rPr>
                <w:noProof/>
                <w:webHidden/>
              </w:rPr>
              <w:fldChar w:fldCharType="end"/>
            </w:r>
          </w:hyperlink>
        </w:p>
        <w:p w:rsidR="00933F5C" w:rsidRDefault="00933F5C">
          <w:pPr>
            <w:pStyle w:val="TOC2"/>
            <w:tabs>
              <w:tab w:val="right" w:leader="dot" w:pos="9350"/>
            </w:tabs>
            <w:rPr>
              <w:rFonts w:eastAsiaTheme="minorEastAsia"/>
              <w:noProof/>
            </w:rPr>
          </w:pPr>
          <w:hyperlink w:anchor="_Toc26945247" w:history="1">
            <w:r w:rsidRPr="00895A54">
              <w:rPr>
                <w:rStyle w:val="Hyperlink"/>
                <w:rFonts w:cstheme="minorHAnsi"/>
                <w:noProof/>
              </w:rPr>
              <w:t>5.Sơ đồ Sequence</w:t>
            </w:r>
            <w:r>
              <w:rPr>
                <w:noProof/>
                <w:webHidden/>
              </w:rPr>
              <w:tab/>
            </w:r>
            <w:r>
              <w:rPr>
                <w:noProof/>
                <w:webHidden/>
              </w:rPr>
              <w:fldChar w:fldCharType="begin"/>
            </w:r>
            <w:r>
              <w:rPr>
                <w:noProof/>
                <w:webHidden/>
              </w:rPr>
              <w:instrText xml:space="preserve"> PAGEREF _Toc26945247 \h </w:instrText>
            </w:r>
            <w:r>
              <w:rPr>
                <w:noProof/>
                <w:webHidden/>
              </w:rPr>
            </w:r>
            <w:r>
              <w:rPr>
                <w:noProof/>
                <w:webHidden/>
              </w:rPr>
              <w:fldChar w:fldCharType="separate"/>
            </w:r>
            <w:r>
              <w:rPr>
                <w:noProof/>
                <w:webHidden/>
              </w:rPr>
              <w:t>20</w:t>
            </w:r>
            <w:r>
              <w:rPr>
                <w:noProof/>
                <w:webHidden/>
              </w:rPr>
              <w:fldChar w:fldCharType="end"/>
            </w:r>
          </w:hyperlink>
        </w:p>
        <w:p w:rsidR="00933F5C" w:rsidRDefault="00933F5C">
          <w:pPr>
            <w:pStyle w:val="TOC3"/>
            <w:tabs>
              <w:tab w:val="right" w:leader="dot" w:pos="9350"/>
            </w:tabs>
            <w:rPr>
              <w:rFonts w:eastAsiaTheme="minorEastAsia"/>
              <w:noProof/>
            </w:rPr>
          </w:pPr>
          <w:hyperlink w:anchor="_Toc26945248" w:history="1">
            <w:r w:rsidRPr="00895A54">
              <w:rPr>
                <w:rStyle w:val="Hyperlink"/>
                <w:rFonts w:cstheme="minorHAnsi"/>
                <w:noProof/>
              </w:rPr>
              <w:t>a.Quản lý thực đơn</w:t>
            </w:r>
            <w:r>
              <w:rPr>
                <w:noProof/>
                <w:webHidden/>
              </w:rPr>
              <w:tab/>
            </w:r>
            <w:r>
              <w:rPr>
                <w:noProof/>
                <w:webHidden/>
              </w:rPr>
              <w:fldChar w:fldCharType="begin"/>
            </w:r>
            <w:r>
              <w:rPr>
                <w:noProof/>
                <w:webHidden/>
              </w:rPr>
              <w:instrText xml:space="preserve"> PAGEREF _Toc26945248 \h </w:instrText>
            </w:r>
            <w:r>
              <w:rPr>
                <w:noProof/>
                <w:webHidden/>
              </w:rPr>
            </w:r>
            <w:r>
              <w:rPr>
                <w:noProof/>
                <w:webHidden/>
              </w:rPr>
              <w:fldChar w:fldCharType="separate"/>
            </w:r>
            <w:r>
              <w:rPr>
                <w:noProof/>
                <w:webHidden/>
              </w:rPr>
              <w:t>20</w:t>
            </w:r>
            <w:r>
              <w:rPr>
                <w:noProof/>
                <w:webHidden/>
              </w:rPr>
              <w:fldChar w:fldCharType="end"/>
            </w:r>
          </w:hyperlink>
        </w:p>
        <w:p w:rsidR="00933F5C" w:rsidRDefault="00933F5C">
          <w:pPr>
            <w:pStyle w:val="TOC3"/>
            <w:tabs>
              <w:tab w:val="right" w:leader="dot" w:pos="9350"/>
            </w:tabs>
            <w:rPr>
              <w:rFonts w:eastAsiaTheme="minorEastAsia"/>
              <w:noProof/>
            </w:rPr>
          </w:pPr>
          <w:hyperlink w:anchor="_Toc26945249" w:history="1">
            <w:r w:rsidRPr="00895A54">
              <w:rPr>
                <w:rStyle w:val="Hyperlink"/>
                <w:rFonts w:cstheme="minorHAnsi"/>
                <w:noProof/>
              </w:rPr>
              <w:t>b.Quản lý bàn ăn</w:t>
            </w:r>
            <w:r>
              <w:rPr>
                <w:noProof/>
                <w:webHidden/>
              </w:rPr>
              <w:tab/>
            </w:r>
            <w:r>
              <w:rPr>
                <w:noProof/>
                <w:webHidden/>
              </w:rPr>
              <w:fldChar w:fldCharType="begin"/>
            </w:r>
            <w:r>
              <w:rPr>
                <w:noProof/>
                <w:webHidden/>
              </w:rPr>
              <w:instrText xml:space="preserve"> PAGEREF _Toc26945249 \h </w:instrText>
            </w:r>
            <w:r>
              <w:rPr>
                <w:noProof/>
                <w:webHidden/>
              </w:rPr>
            </w:r>
            <w:r>
              <w:rPr>
                <w:noProof/>
                <w:webHidden/>
              </w:rPr>
              <w:fldChar w:fldCharType="separate"/>
            </w:r>
            <w:r>
              <w:rPr>
                <w:noProof/>
                <w:webHidden/>
              </w:rPr>
              <w:t>21</w:t>
            </w:r>
            <w:r>
              <w:rPr>
                <w:noProof/>
                <w:webHidden/>
              </w:rPr>
              <w:fldChar w:fldCharType="end"/>
            </w:r>
          </w:hyperlink>
        </w:p>
        <w:p w:rsidR="00933F5C" w:rsidRDefault="00933F5C">
          <w:pPr>
            <w:pStyle w:val="TOC3"/>
            <w:tabs>
              <w:tab w:val="right" w:leader="dot" w:pos="9350"/>
            </w:tabs>
            <w:rPr>
              <w:rFonts w:eastAsiaTheme="minorEastAsia"/>
              <w:noProof/>
            </w:rPr>
          </w:pPr>
          <w:hyperlink w:anchor="_Toc26945250" w:history="1">
            <w:r w:rsidRPr="00895A54">
              <w:rPr>
                <w:rStyle w:val="Hyperlink"/>
                <w:rFonts w:cstheme="minorHAnsi"/>
                <w:noProof/>
              </w:rPr>
              <w:t>c.Quản lý phiếu đặt bàn</w:t>
            </w:r>
            <w:r>
              <w:rPr>
                <w:noProof/>
                <w:webHidden/>
              </w:rPr>
              <w:tab/>
            </w:r>
            <w:r>
              <w:rPr>
                <w:noProof/>
                <w:webHidden/>
              </w:rPr>
              <w:fldChar w:fldCharType="begin"/>
            </w:r>
            <w:r>
              <w:rPr>
                <w:noProof/>
                <w:webHidden/>
              </w:rPr>
              <w:instrText xml:space="preserve"> PAGEREF _Toc26945250 \h </w:instrText>
            </w:r>
            <w:r>
              <w:rPr>
                <w:noProof/>
                <w:webHidden/>
              </w:rPr>
            </w:r>
            <w:r>
              <w:rPr>
                <w:noProof/>
                <w:webHidden/>
              </w:rPr>
              <w:fldChar w:fldCharType="separate"/>
            </w:r>
            <w:r>
              <w:rPr>
                <w:noProof/>
                <w:webHidden/>
              </w:rPr>
              <w:t>23</w:t>
            </w:r>
            <w:r>
              <w:rPr>
                <w:noProof/>
                <w:webHidden/>
              </w:rPr>
              <w:fldChar w:fldCharType="end"/>
            </w:r>
          </w:hyperlink>
        </w:p>
        <w:p w:rsidR="00933F5C" w:rsidRDefault="00933F5C">
          <w:pPr>
            <w:pStyle w:val="TOC3"/>
            <w:tabs>
              <w:tab w:val="right" w:leader="dot" w:pos="9350"/>
            </w:tabs>
            <w:rPr>
              <w:rFonts w:eastAsiaTheme="minorEastAsia"/>
              <w:noProof/>
            </w:rPr>
          </w:pPr>
          <w:hyperlink w:anchor="_Toc26945251" w:history="1">
            <w:r w:rsidRPr="00895A54">
              <w:rPr>
                <w:rStyle w:val="Hyperlink"/>
                <w:rFonts w:cstheme="minorHAnsi"/>
                <w:noProof/>
              </w:rPr>
              <w:t>d.Quản lý hóa đơn</w:t>
            </w:r>
            <w:r>
              <w:rPr>
                <w:noProof/>
                <w:webHidden/>
              </w:rPr>
              <w:tab/>
            </w:r>
            <w:r>
              <w:rPr>
                <w:noProof/>
                <w:webHidden/>
              </w:rPr>
              <w:fldChar w:fldCharType="begin"/>
            </w:r>
            <w:r>
              <w:rPr>
                <w:noProof/>
                <w:webHidden/>
              </w:rPr>
              <w:instrText xml:space="preserve"> PAGEREF _Toc26945251 \h </w:instrText>
            </w:r>
            <w:r>
              <w:rPr>
                <w:noProof/>
                <w:webHidden/>
              </w:rPr>
            </w:r>
            <w:r>
              <w:rPr>
                <w:noProof/>
                <w:webHidden/>
              </w:rPr>
              <w:fldChar w:fldCharType="separate"/>
            </w:r>
            <w:r>
              <w:rPr>
                <w:noProof/>
                <w:webHidden/>
              </w:rPr>
              <w:t>24</w:t>
            </w:r>
            <w:r>
              <w:rPr>
                <w:noProof/>
                <w:webHidden/>
              </w:rPr>
              <w:fldChar w:fldCharType="end"/>
            </w:r>
          </w:hyperlink>
        </w:p>
        <w:p w:rsidR="00933F5C" w:rsidRDefault="00933F5C">
          <w:pPr>
            <w:pStyle w:val="TOC3"/>
            <w:tabs>
              <w:tab w:val="right" w:leader="dot" w:pos="9350"/>
            </w:tabs>
            <w:rPr>
              <w:rFonts w:eastAsiaTheme="minorEastAsia"/>
              <w:noProof/>
            </w:rPr>
          </w:pPr>
          <w:hyperlink w:anchor="_Toc26945252" w:history="1">
            <w:r w:rsidRPr="00895A54">
              <w:rPr>
                <w:rStyle w:val="Hyperlink"/>
                <w:rFonts w:cstheme="minorHAnsi"/>
                <w:noProof/>
              </w:rPr>
              <w:t>e.Quản lý người dùng</w:t>
            </w:r>
            <w:r>
              <w:rPr>
                <w:noProof/>
                <w:webHidden/>
              </w:rPr>
              <w:tab/>
            </w:r>
            <w:r>
              <w:rPr>
                <w:noProof/>
                <w:webHidden/>
              </w:rPr>
              <w:fldChar w:fldCharType="begin"/>
            </w:r>
            <w:r>
              <w:rPr>
                <w:noProof/>
                <w:webHidden/>
              </w:rPr>
              <w:instrText xml:space="preserve"> PAGEREF _Toc26945252 \h </w:instrText>
            </w:r>
            <w:r>
              <w:rPr>
                <w:noProof/>
                <w:webHidden/>
              </w:rPr>
            </w:r>
            <w:r>
              <w:rPr>
                <w:noProof/>
                <w:webHidden/>
              </w:rPr>
              <w:fldChar w:fldCharType="separate"/>
            </w:r>
            <w:r>
              <w:rPr>
                <w:noProof/>
                <w:webHidden/>
              </w:rPr>
              <w:t>24</w:t>
            </w:r>
            <w:r>
              <w:rPr>
                <w:noProof/>
                <w:webHidden/>
              </w:rPr>
              <w:fldChar w:fldCharType="end"/>
            </w:r>
          </w:hyperlink>
        </w:p>
        <w:p w:rsidR="00933F5C" w:rsidRDefault="00933F5C">
          <w:pPr>
            <w:pStyle w:val="TOC3"/>
            <w:tabs>
              <w:tab w:val="right" w:leader="dot" w:pos="9350"/>
            </w:tabs>
            <w:rPr>
              <w:rFonts w:eastAsiaTheme="minorEastAsia"/>
              <w:noProof/>
            </w:rPr>
          </w:pPr>
          <w:hyperlink w:anchor="_Toc26945253" w:history="1">
            <w:r w:rsidRPr="00895A54">
              <w:rPr>
                <w:rStyle w:val="Hyperlink"/>
                <w:rFonts w:cstheme="minorHAnsi"/>
                <w:noProof/>
              </w:rPr>
              <w:t>f.Quản lý khách hàng</w:t>
            </w:r>
            <w:r>
              <w:rPr>
                <w:noProof/>
                <w:webHidden/>
              </w:rPr>
              <w:tab/>
            </w:r>
            <w:r>
              <w:rPr>
                <w:noProof/>
                <w:webHidden/>
              </w:rPr>
              <w:fldChar w:fldCharType="begin"/>
            </w:r>
            <w:r>
              <w:rPr>
                <w:noProof/>
                <w:webHidden/>
              </w:rPr>
              <w:instrText xml:space="preserve"> PAGEREF _Toc26945253 \h </w:instrText>
            </w:r>
            <w:r>
              <w:rPr>
                <w:noProof/>
                <w:webHidden/>
              </w:rPr>
            </w:r>
            <w:r>
              <w:rPr>
                <w:noProof/>
                <w:webHidden/>
              </w:rPr>
              <w:fldChar w:fldCharType="separate"/>
            </w:r>
            <w:r>
              <w:rPr>
                <w:noProof/>
                <w:webHidden/>
              </w:rPr>
              <w:t>24</w:t>
            </w:r>
            <w:r>
              <w:rPr>
                <w:noProof/>
                <w:webHidden/>
              </w:rPr>
              <w:fldChar w:fldCharType="end"/>
            </w:r>
          </w:hyperlink>
        </w:p>
        <w:p w:rsidR="00933F5C" w:rsidRDefault="00933F5C">
          <w:pPr>
            <w:pStyle w:val="TOC3"/>
            <w:tabs>
              <w:tab w:val="right" w:leader="dot" w:pos="9350"/>
            </w:tabs>
            <w:rPr>
              <w:rFonts w:eastAsiaTheme="minorEastAsia"/>
              <w:noProof/>
            </w:rPr>
          </w:pPr>
          <w:hyperlink w:anchor="_Toc26945254" w:history="1">
            <w:r w:rsidRPr="00895A54">
              <w:rPr>
                <w:rStyle w:val="Hyperlink"/>
                <w:rFonts w:cstheme="minorHAnsi"/>
                <w:noProof/>
              </w:rPr>
              <w:t>g.Thống kê</w:t>
            </w:r>
            <w:r>
              <w:rPr>
                <w:noProof/>
                <w:webHidden/>
              </w:rPr>
              <w:tab/>
            </w:r>
            <w:r>
              <w:rPr>
                <w:noProof/>
                <w:webHidden/>
              </w:rPr>
              <w:fldChar w:fldCharType="begin"/>
            </w:r>
            <w:r>
              <w:rPr>
                <w:noProof/>
                <w:webHidden/>
              </w:rPr>
              <w:instrText xml:space="preserve"> PAGEREF _Toc26945254 \h </w:instrText>
            </w:r>
            <w:r>
              <w:rPr>
                <w:noProof/>
                <w:webHidden/>
              </w:rPr>
            </w:r>
            <w:r>
              <w:rPr>
                <w:noProof/>
                <w:webHidden/>
              </w:rPr>
              <w:fldChar w:fldCharType="separate"/>
            </w:r>
            <w:r>
              <w:rPr>
                <w:noProof/>
                <w:webHidden/>
              </w:rPr>
              <w:t>24</w:t>
            </w:r>
            <w:r>
              <w:rPr>
                <w:noProof/>
                <w:webHidden/>
              </w:rPr>
              <w:fldChar w:fldCharType="end"/>
            </w:r>
          </w:hyperlink>
        </w:p>
        <w:p w:rsidR="00933F5C" w:rsidRDefault="00933F5C">
          <w:pPr>
            <w:pStyle w:val="TOC2"/>
            <w:tabs>
              <w:tab w:val="right" w:leader="dot" w:pos="9350"/>
            </w:tabs>
            <w:rPr>
              <w:rFonts w:eastAsiaTheme="minorEastAsia"/>
              <w:noProof/>
            </w:rPr>
          </w:pPr>
          <w:hyperlink w:anchor="_Toc26945255" w:history="1">
            <w:r w:rsidRPr="00895A54">
              <w:rPr>
                <w:rStyle w:val="Hyperlink"/>
                <w:rFonts w:cstheme="minorHAnsi"/>
                <w:noProof/>
              </w:rPr>
              <w:t>5.Sơ đồ Sequence mức Thiết kế</w:t>
            </w:r>
            <w:r>
              <w:rPr>
                <w:noProof/>
                <w:webHidden/>
              </w:rPr>
              <w:tab/>
            </w:r>
            <w:r>
              <w:rPr>
                <w:noProof/>
                <w:webHidden/>
              </w:rPr>
              <w:fldChar w:fldCharType="begin"/>
            </w:r>
            <w:r>
              <w:rPr>
                <w:noProof/>
                <w:webHidden/>
              </w:rPr>
              <w:instrText xml:space="preserve"> PAGEREF _Toc26945255 \h </w:instrText>
            </w:r>
            <w:r>
              <w:rPr>
                <w:noProof/>
                <w:webHidden/>
              </w:rPr>
            </w:r>
            <w:r>
              <w:rPr>
                <w:noProof/>
                <w:webHidden/>
              </w:rPr>
              <w:fldChar w:fldCharType="separate"/>
            </w:r>
            <w:r>
              <w:rPr>
                <w:noProof/>
                <w:webHidden/>
              </w:rPr>
              <w:t>25</w:t>
            </w:r>
            <w:r>
              <w:rPr>
                <w:noProof/>
                <w:webHidden/>
              </w:rPr>
              <w:fldChar w:fldCharType="end"/>
            </w:r>
          </w:hyperlink>
        </w:p>
        <w:p w:rsidR="00933F5C" w:rsidRDefault="00933F5C">
          <w:pPr>
            <w:pStyle w:val="TOC3"/>
            <w:tabs>
              <w:tab w:val="right" w:leader="dot" w:pos="9350"/>
            </w:tabs>
            <w:rPr>
              <w:rFonts w:eastAsiaTheme="minorEastAsia"/>
              <w:noProof/>
            </w:rPr>
          </w:pPr>
          <w:hyperlink w:anchor="_Toc26945256" w:history="1">
            <w:r w:rsidRPr="00895A54">
              <w:rPr>
                <w:rStyle w:val="Hyperlink"/>
                <w:rFonts w:cstheme="minorHAnsi"/>
                <w:noProof/>
              </w:rPr>
              <w:t>a.Quản lý thực đơn</w:t>
            </w:r>
            <w:r>
              <w:rPr>
                <w:noProof/>
                <w:webHidden/>
              </w:rPr>
              <w:tab/>
            </w:r>
            <w:r>
              <w:rPr>
                <w:noProof/>
                <w:webHidden/>
              </w:rPr>
              <w:fldChar w:fldCharType="begin"/>
            </w:r>
            <w:r>
              <w:rPr>
                <w:noProof/>
                <w:webHidden/>
              </w:rPr>
              <w:instrText xml:space="preserve"> PAGEREF _Toc26945256 \h </w:instrText>
            </w:r>
            <w:r>
              <w:rPr>
                <w:noProof/>
                <w:webHidden/>
              </w:rPr>
            </w:r>
            <w:r>
              <w:rPr>
                <w:noProof/>
                <w:webHidden/>
              </w:rPr>
              <w:fldChar w:fldCharType="separate"/>
            </w:r>
            <w:r>
              <w:rPr>
                <w:noProof/>
                <w:webHidden/>
              </w:rPr>
              <w:t>25</w:t>
            </w:r>
            <w:r>
              <w:rPr>
                <w:noProof/>
                <w:webHidden/>
              </w:rPr>
              <w:fldChar w:fldCharType="end"/>
            </w:r>
          </w:hyperlink>
        </w:p>
        <w:p w:rsidR="00933F5C" w:rsidRDefault="00933F5C">
          <w:pPr>
            <w:pStyle w:val="TOC3"/>
            <w:tabs>
              <w:tab w:val="right" w:leader="dot" w:pos="9350"/>
            </w:tabs>
            <w:rPr>
              <w:rFonts w:eastAsiaTheme="minorEastAsia"/>
              <w:noProof/>
            </w:rPr>
          </w:pPr>
          <w:hyperlink w:anchor="_Toc26945257" w:history="1">
            <w:r w:rsidRPr="00895A54">
              <w:rPr>
                <w:rStyle w:val="Hyperlink"/>
                <w:rFonts w:cstheme="minorHAnsi"/>
                <w:noProof/>
              </w:rPr>
              <w:t>b.Quản lý bàn ăn</w:t>
            </w:r>
            <w:r>
              <w:rPr>
                <w:noProof/>
                <w:webHidden/>
              </w:rPr>
              <w:tab/>
            </w:r>
            <w:r>
              <w:rPr>
                <w:noProof/>
                <w:webHidden/>
              </w:rPr>
              <w:fldChar w:fldCharType="begin"/>
            </w:r>
            <w:r>
              <w:rPr>
                <w:noProof/>
                <w:webHidden/>
              </w:rPr>
              <w:instrText xml:space="preserve"> PAGEREF _Toc26945257 \h </w:instrText>
            </w:r>
            <w:r>
              <w:rPr>
                <w:noProof/>
                <w:webHidden/>
              </w:rPr>
            </w:r>
            <w:r>
              <w:rPr>
                <w:noProof/>
                <w:webHidden/>
              </w:rPr>
              <w:fldChar w:fldCharType="separate"/>
            </w:r>
            <w:r>
              <w:rPr>
                <w:noProof/>
                <w:webHidden/>
              </w:rPr>
              <w:t>26</w:t>
            </w:r>
            <w:r>
              <w:rPr>
                <w:noProof/>
                <w:webHidden/>
              </w:rPr>
              <w:fldChar w:fldCharType="end"/>
            </w:r>
          </w:hyperlink>
        </w:p>
        <w:p w:rsidR="00933F5C" w:rsidRDefault="00933F5C">
          <w:pPr>
            <w:pStyle w:val="TOC3"/>
            <w:tabs>
              <w:tab w:val="right" w:leader="dot" w:pos="9350"/>
            </w:tabs>
            <w:rPr>
              <w:rFonts w:eastAsiaTheme="minorEastAsia"/>
              <w:noProof/>
            </w:rPr>
          </w:pPr>
          <w:hyperlink w:anchor="_Toc26945258" w:history="1">
            <w:r w:rsidRPr="00895A54">
              <w:rPr>
                <w:rStyle w:val="Hyperlink"/>
                <w:rFonts w:cstheme="minorHAnsi"/>
                <w:noProof/>
              </w:rPr>
              <w:t>c.Quản lý phiếu đặt bàn</w:t>
            </w:r>
            <w:r>
              <w:rPr>
                <w:noProof/>
                <w:webHidden/>
              </w:rPr>
              <w:tab/>
            </w:r>
            <w:r>
              <w:rPr>
                <w:noProof/>
                <w:webHidden/>
              </w:rPr>
              <w:fldChar w:fldCharType="begin"/>
            </w:r>
            <w:r>
              <w:rPr>
                <w:noProof/>
                <w:webHidden/>
              </w:rPr>
              <w:instrText xml:space="preserve"> PAGEREF _Toc26945258 \h </w:instrText>
            </w:r>
            <w:r>
              <w:rPr>
                <w:noProof/>
                <w:webHidden/>
              </w:rPr>
            </w:r>
            <w:r>
              <w:rPr>
                <w:noProof/>
                <w:webHidden/>
              </w:rPr>
              <w:fldChar w:fldCharType="separate"/>
            </w:r>
            <w:r>
              <w:rPr>
                <w:noProof/>
                <w:webHidden/>
              </w:rPr>
              <w:t>28</w:t>
            </w:r>
            <w:r>
              <w:rPr>
                <w:noProof/>
                <w:webHidden/>
              </w:rPr>
              <w:fldChar w:fldCharType="end"/>
            </w:r>
          </w:hyperlink>
        </w:p>
        <w:p w:rsidR="00933F5C" w:rsidRDefault="00933F5C">
          <w:pPr>
            <w:pStyle w:val="TOC3"/>
            <w:tabs>
              <w:tab w:val="right" w:leader="dot" w:pos="9350"/>
            </w:tabs>
            <w:rPr>
              <w:rFonts w:eastAsiaTheme="minorEastAsia"/>
              <w:noProof/>
            </w:rPr>
          </w:pPr>
          <w:hyperlink w:anchor="_Toc26945259" w:history="1">
            <w:r w:rsidRPr="00895A54">
              <w:rPr>
                <w:rStyle w:val="Hyperlink"/>
                <w:rFonts w:cstheme="minorHAnsi"/>
                <w:noProof/>
              </w:rPr>
              <w:t>d.Quản lý hóa đơn</w:t>
            </w:r>
            <w:r>
              <w:rPr>
                <w:noProof/>
                <w:webHidden/>
              </w:rPr>
              <w:tab/>
            </w:r>
            <w:r>
              <w:rPr>
                <w:noProof/>
                <w:webHidden/>
              </w:rPr>
              <w:fldChar w:fldCharType="begin"/>
            </w:r>
            <w:r>
              <w:rPr>
                <w:noProof/>
                <w:webHidden/>
              </w:rPr>
              <w:instrText xml:space="preserve"> PAGEREF _Toc26945259 \h </w:instrText>
            </w:r>
            <w:r>
              <w:rPr>
                <w:noProof/>
                <w:webHidden/>
              </w:rPr>
            </w:r>
            <w:r>
              <w:rPr>
                <w:noProof/>
                <w:webHidden/>
              </w:rPr>
              <w:fldChar w:fldCharType="separate"/>
            </w:r>
            <w:r>
              <w:rPr>
                <w:noProof/>
                <w:webHidden/>
              </w:rPr>
              <w:t>30</w:t>
            </w:r>
            <w:r>
              <w:rPr>
                <w:noProof/>
                <w:webHidden/>
              </w:rPr>
              <w:fldChar w:fldCharType="end"/>
            </w:r>
          </w:hyperlink>
        </w:p>
        <w:p w:rsidR="00933F5C" w:rsidRDefault="00933F5C">
          <w:pPr>
            <w:pStyle w:val="TOC3"/>
            <w:tabs>
              <w:tab w:val="right" w:leader="dot" w:pos="9350"/>
            </w:tabs>
            <w:rPr>
              <w:rFonts w:eastAsiaTheme="minorEastAsia"/>
              <w:noProof/>
            </w:rPr>
          </w:pPr>
          <w:hyperlink w:anchor="_Toc26945260" w:history="1">
            <w:r w:rsidRPr="00895A54">
              <w:rPr>
                <w:rStyle w:val="Hyperlink"/>
                <w:rFonts w:cstheme="minorHAnsi"/>
                <w:noProof/>
              </w:rPr>
              <w:t>e.Quản lý người dùng</w:t>
            </w:r>
            <w:r>
              <w:rPr>
                <w:noProof/>
                <w:webHidden/>
              </w:rPr>
              <w:tab/>
            </w:r>
            <w:r>
              <w:rPr>
                <w:noProof/>
                <w:webHidden/>
              </w:rPr>
              <w:fldChar w:fldCharType="begin"/>
            </w:r>
            <w:r>
              <w:rPr>
                <w:noProof/>
                <w:webHidden/>
              </w:rPr>
              <w:instrText xml:space="preserve"> PAGEREF _Toc26945260 \h </w:instrText>
            </w:r>
            <w:r>
              <w:rPr>
                <w:noProof/>
                <w:webHidden/>
              </w:rPr>
            </w:r>
            <w:r>
              <w:rPr>
                <w:noProof/>
                <w:webHidden/>
              </w:rPr>
              <w:fldChar w:fldCharType="separate"/>
            </w:r>
            <w:r>
              <w:rPr>
                <w:noProof/>
                <w:webHidden/>
              </w:rPr>
              <w:t>31</w:t>
            </w:r>
            <w:r>
              <w:rPr>
                <w:noProof/>
                <w:webHidden/>
              </w:rPr>
              <w:fldChar w:fldCharType="end"/>
            </w:r>
          </w:hyperlink>
        </w:p>
        <w:p w:rsidR="00933F5C" w:rsidRDefault="00933F5C">
          <w:pPr>
            <w:pStyle w:val="TOC3"/>
            <w:tabs>
              <w:tab w:val="right" w:leader="dot" w:pos="9350"/>
            </w:tabs>
            <w:rPr>
              <w:rFonts w:eastAsiaTheme="minorEastAsia"/>
              <w:noProof/>
            </w:rPr>
          </w:pPr>
          <w:hyperlink w:anchor="_Toc26945261" w:history="1">
            <w:r w:rsidRPr="00895A54">
              <w:rPr>
                <w:rStyle w:val="Hyperlink"/>
                <w:rFonts w:cstheme="minorHAnsi"/>
                <w:noProof/>
              </w:rPr>
              <w:t>f.Quản lý khách hàng</w:t>
            </w:r>
            <w:r>
              <w:rPr>
                <w:noProof/>
                <w:webHidden/>
              </w:rPr>
              <w:tab/>
            </w:r>
            <w:r>
              <w:rPr>
                <w:noProof/>
                <w:webHidden/>
              </w:rPr>
              <w:fldChar w:fldCharType="begin"/>
            </w:r>
            <w:r>
              <w:rPr>
                <w:noProof/>
                <w:webHidden/>
              </w:rPr>
              <w:instrText xml:space="preserve"> PAGEREF _Toc26945261 \h </w:instrText>
            </w:r>
            <w:r>
              <w:rPr>
                <w:noProof/>
                <w:webHidden/>
              </w:rPr>
            </w:r>
            <w:r>
              <w:rPr>
                <w:noProof/>
                <w:webHidden/>
              </w:rPr>
              <w:fldChar w:fldCharType="separate"/>
            </w:r>
            <w:r>
              <w:rPr>
                <w:noProof/>
                <w:webHidden/>
              </w:rPr>
              <w:t>31</w:t>
            </w:r>
            <w:r>
              <w:rPr>
                <w:noProof/>
                <w:webHidden/>
              </w:rPr>
              <w:fldChar w:fldCharType="end"/>
            </w:r>
          </w:hyperlink>
        </w:p>
        <w:p w:rsidR="00933F5C" w:rsidRDefault="00933F5C">
          <w:pPr>
            <w:pStyle w:val="TOC3"/>
            <w:tabs>
              <w:tab w:val="right" w:leader="dot" w:pos="9350"/>
            </w:tabs>
            <w:rPr>
              <w:rFonts w:eastAsiaTheme="minorEastAsia"/>
              <w:noProof/>
            </w:rPr>
          </w:pPr>
          <w:hyperlink w:anchor="_Toc26945262" w:history="1">
            <w:r w:rsidRPr="00895A54">
              <w:rPr>
                <w:rStyle w:val="Hyperlink"/>
                <w:rFonts w:cstheme="minorHAnsi"/>
                <w:noProof/>
              </w:rPr>
              <w:t>g.Thống kê</w:t>
            </w:r>
            <w:r>
              <w:rPr>
                <w:noProof/>
                <w:webHidden/>
              </w:rPr>
              <w:tab/>
            </w:r>
            <w:r>
              <w:rPr>
                <w:noProof/>
                <w:webHidden/>
              </w:rPr>
              <w:fldChar w:fldCharType="begin"/>
            </w:r>
            <w:r>
              <w:rPr>
                <w:noProof/>
                <w:webHidden/>
              </w:rPr>
              <w:instrText xml:space="preserve"> PAGEREF _Toc26945262 \h </w:instrText>
            </w:r>
            <w:r>
              <w:rPr>
                <w:noProof/>
                <w:webHidden/>
              </w:rPr>
            </w:r>
            <w:r>
              <w:rPr>
                <w:noProof/>
                <w:webHidden/>
              </w:rPr>
              <w:fldChar w:fldCharType="separate"/>
            </w:r>
            <w:r>
              <w:rPr>
                <w:noProof/>
                <w:webHidden/>
              </w:rPr>
              <w:t>31</w:t>
            </w:r>
            <w:r>
              <w:rPr>
                <w:noProof/>
                <w:webHidden/>
              </w:rPr>
              <w:fldChar w:fldCharType="end"/>
            </w:r>
          </w:hyperlink>
        </w:p>
        <w:p w:rsidR="00933F5C" w:rsidRDefault="00933F5C">
          <w:pPr>
            <w:pStyle w:val="TOC2"/>
            <w:tabs>
              <w:tab w:val="right" w:leader="dot" w:pos="9350"/>
            </w:tabs>
            <w:rPr>
              <w:rFonts w:eastAsiaTheme="minorEastAsia"/>
              <w:noProof/>
            </w:rPr>
          </w:pPr>
          <w:hyperlink w:anchor="_Toc26945263" w:history="1">
            <w:r w:rsidRPr="00895A54">
              <w:rPr>
                <w:rStyle w:val="Hyperlink"/>
                <w:rFonts w:cstheme="minorHAnsi"/>
                <w:noProof/>
              </w:rPr>
              <w:t>6.Sơ đồ Class mức Thiết kế</w:t>
            </w:r>
            <w:r>
              <w:rPr>
                <w:noProof/>
                <w:webHidden/>
              </w:rPr>
              <w:tab/>
            </w:r>
            <w:r>
              <w:rPr>
                <w:noProof/>
                <w:webHidden/>
              </w:rPr>
              <w:fldChar w:fldCharType="begin"/>
            </w:r>
            <w:r>
              <w:rPr>
                <w:noProof/>
                <w:webHidden/>
              </w:rPr>
              <w:instrText xml:space="preserve"> PAGEREF _Toc26945263 \h </w:instrText>
            </w:r>
            <w:r>
              <w:rPr>
                <w:noProof/>
                <w:webHidden/>
              </w:rPr>
            </w:r>
            <w:r>
              <w:rPr>
                <w:noProof/>
                <w:webHidden/>
              </w:rPr>
              <w:fldChar w:fldCharType="separate"/>
            </w:r>
            <w:r>
              <w:rPr>
                <w:noProof/>
                <w:webHidden/>
              </w:rPr>
              <w:t>31</w:t>
            </w:r>
            <w:r>
              <w:rPr>
                <w:noProof/>
                <w:webHidden/>
              </w:rPr>
              <w:fldChar w:fldCharType="end"/>
            </w:r>
          </w:hyperlink>
        </w:p>
        <w:p w:rsidR="00933F5C" w:rsidRDefault="00933F5C">
          <w:pPr>
            <w:pStyle w:val="TOC3"/>
            <w:tabs>
              <w:tab w:val="right" w:leader="dot" w:pos="9350"/>
            </w:tabs>
            <w:rPr>
              <w:rFonts w:eastAsiaTheme="minorEastAsia"/>
              <w:noProof/>
            </w:rPr>
          </w:pPr>
          <w:hyperlink w:anchor="_Toc26945264" w:history="1">
            <w:r w:rsidRPr="00895A54">
              <w:rPr>
                <w:rStyle w:val="Hyperlink"/>
                <w:rFonts w:cstheme="minorHAnsi"/>
                <w:noProof/>
              </w:rPr>
              <w:t>a.Quản lý thực đơn</w:t>
            </w:r>
            <w:r>
              <w:rPr>
                <w:noProof/>
                <w:webHidden/>
              </w:rPr>
              <w:tab/>
            </w:r>
            <w:r>
              <w:rPr>
                <w:noProof/>
                <w:webHidden/>
              </w:rPr>
              <w:fldChar w:fldCharType="begin"/>
            </w:r>
            <w:r>
              <w:rPr>
                <w:noProof/>
                <w:webHidden/>
              </w:rPr>
              <w:instrText xml:space="preserve"> PAGEREF _Toc26945264 \h </w:instrText>
            </w:r>
            <w:r>
              <w:rPr>
                <w:noProof/>
                <w:webHidden/>
              </w:rPr>
            </w:r>
            <w:r>
              <w:rPr>
                <w:noProof/>
                <w:webHidden/>
              </w:rPr>
              <w:fldChar w:fldCharType="separate"/>
            </w:r>
            <w:r>
              <w:rPr>
                <w:noProof/>
                <w:webHidden/>
              </w:rPr>
              <w:t>31</w:t>
            </w:r>
            <w:r>
              <w:rPr>
                <w:noProof/>
                <w:webHidden/>
              </w:rPr>
              <w:fldChar w:fldCharType="end"/>
            </w:r>
          </w:hyperlink>
        </w:p>
        <w:p w:rsidR="00933F5C" w:rsidRDefault="00933F5C">
          <w:pPr>
            <w:pStyle w:val="TOC3"/>
            <w:tabs>
              <w:tab w:val="right" w:leader="dot" w:pos="9350"/>
            </w:tabs>
            <w:rPr>
              <w:rFonts w:eastAsiaTheme="minorEastAsia"/>
              <w:noProof/>
            </w:rPr>
          </w:pPr>
          <w:hyperlink w:anchor="_Toc26945265" w:history="1">
            <w:r w:rsidRPr="00895A54">
              <w:rPr>
                <w:rStyle w:val="Hyperlink"/>
                <w:rFonts w:cstheme="minorHAnsi"/>
                <w:noProof/>
              </w:rPr>
              <w:t>b.Quản lý bàn ăn</w:t>
            </w:r>
            <w:r>
              <w:rPr>
                <w:noProof/>
                <w:webHidden/>
              </w:rPr>
              <w:tab/>
            </w:r>
            <w:r>
              <w:rPr>
                <w:noProof/>
                <w:webHidden/>
              </w:rPr>
              <w:fldChar w:fldCharType="begin"/>
            </w:r>
            <w:r>
              <w:rPr>
                <w:noProof/>
                <w:webHidden/>
              </w:rPr>
              <w:instrText xml:space="preserve"> PAGEREF _Toc26945265 \h </w:instrText>
            </w:r>
            <w:r>
              <w:rPr>
                <w:noProof/>
                <w:webHidden/>
              </w:rPr>
            </w:r>
            <w:r>
              <w:rPr>
                <w:noProof/>
                <w:webHidden/>
              </w:rPr>
              <w:fldChar w:fldCharType="separate"/>
            </w:r>
            <w:r>
              <w:rPr>
                <w:noProof/>
                <w:webHidden/>
              </w:rPr>
              <w:t>32</w:t>
            </w:r>
            <w:r>
              <w:rPr>
                <w:noProof/>
                <w:webHidden/>
              </w:rPr>
              <w:fldChar w:fldCharType="end"/>
            </w:r>
          </w:hyperlink>
        </w:p>
        <w:p w:rsidR="00933F5C" w:rsidRDefault="00933F5C">
          <w:pPr>
            <w:pStyle w:val="TOC3"/>
            <w:tabs>
              <w:tab w:val="right" w:leader="dot" w:pos="9350"/>
            </w:tabs>
            <w:rPr>
              <w:rFonts w:eastAsiaTheme="minorEastAsia"/>
              <w:noProof/>
            </w:rPr>
          </w:pPr>
          <w:hyperlink w:anchor="_Toc26945266" w:history="1">
            <w:r w:rsidRPr="00895A54">
              <w:rPr>
                <w:rStyle w:val="Hyperlink"/>
                <w:rFonts w:cstheme="minorHAnsi"/>
                <w:noProof/>
              </w:rPr>
              <w:t>c.Quản lý phiếu đặt bàn</w:t>
            </w:r>
            <w:r>
              <w:rPr>
                <w:noProof/>
                <w:webHidden/>
              </w:rPr>
              <w:tab/>
            </w:r>
            <w:r>
              <w:rPr>
                <w:noProof/>
                <w:webHidden/>
              </w:rPr>
              <w:fldChar w:fldCharType="begin"/>
            </w:r>
            <w:r>
              <w:rPr>
                <w:noProof/>
                <w:webHidden/>
              </w:rPr>
              <w:instrText xml:space="preserve"> PAGEREF _Toc26945266 \h </w:instrText>
            </w:r>
            <w:r>
              <w:rPr>
                <w:noProof/>
                <w:webHidden/>
              </w:rPr>
            </w:r>
            <w:r>
              <w:rPr>
                <w:noProof/>
                <w:webHidden/>
              </w:rPr>
              <w:fldChar w:fldCharType="separate"/>
            </w:r>
            <w:r>
              <w:rPr>
                <w:noProof/>
                <w:webHidden/>
              </w:rPr>
              <w:t>33</w:t>
            </w:r>
            <w:r>
              <w:rPr>
                <w:noProof/>
                <w:webHidden/>
              </w:rPr>
              <w:fldChar w:fldCharType="end"/>
            </w:r>
          </w:hyperlink>
        </w:p>
        <w:p w:rsidR="00933F5C" w:rsidRDefault="00933F5C">
          <w:pPr>
            <w:pStyle w:val="TOC3"/>
            <w:tabs>
              <w:tab w:val="right" w:leader="dot" w:pos="9350"/>
            </w:tabs>
            <w:rPr>
              <w:rFonts w:eastAsiaTheme="minorEastAsia"/>
              <w:noProof/>
            </w:rPr>
          </w:pPr>
          <w:hyperlink w:anchor="_Toc26945267" w:history="1">
            <w:r w:rsidRPr="00895A54">
              <w:rPr>
                <w:rStyle w:val="Hyperlink"/>
                <w:rFonts w:cstheme="minorHAnsi"/>
                <w:noProof/>
              </w:rPr>
              <w:t>d.Quản lý hóa đơn</w:t>
            </w:r>
            <w:r>
              <w:rPr>
                <w:noProof/>
                <w:webHidden/>
              </w:rPr>
              <w:tab/>
            </w:r>
            <w:r>
              <w:rPr>
                <w:noProof/>
                <w:webHidden/>
              </w:rPr>
              <w:fldChar w:fldCharType="begin"/>
            </w:r>
            <w:r>
              <w:rPr>
                <w:noProof/>
                <w:webHidden/>
              </w:rPr>
              <w:instrText xml:space="preserve"> PAGEREF _Toc26945267 \h </w:instrText>
            </w:r>
            <w:r>
              <w:rPr>
                <w:noProof/>
                <w:webHidden/>
              </w:rPr>
            </w:r>
            <w:r>
              <w:rPr>
                <w:noProof/>
                <w:webHidden/>
              </w:rPr>
              <w:fldChar w:fldCharType="separate"/>
            </w:r>
            <w:r>
              <w:rPr>
                <w:noProof/>
                <w:webHidden/>
              </w:rPr>
              <w:t>33</w:t>
            </w:r>
            <w:r>
              <w:rPr>
                <w:noProof/>
                <w:webHidden/>
              </w:rPr>
              <w:fldChar w:fldCharType="end"/>
            </w:r>
          </w:hyperlink>
        </w:p>
        <w:p w:rsidR="00933F5C" w:rsidRDefault="00933F5C">
          <w:pPr>
            <w:pStyle w:val="TOC3"/>
            <w:tabs>
              <w:tab w:val="right" w:leader="dot" w:pos="9350"/>
            </w:tabs>
            <w:rPr>
              <w:rFonts w:eastAsiaTheme="minorEastAsia"/>
              <w:noProof/>
            </w:rPr>
          </w:pPr>
          <w:hyperlink w:anchor="_Toc26945268" w:history="1">
            <w:r w:rsidRPr="00895A54">
              <w:rPr>
                <w:rStyle w:val="Hyperlink"/>
                <w:rFonts w:cstheme="minorHAnsi"/>
                <w:noProof/>
              </w:rPr>
              <w:t>e.Quản lý người dùng</w:t>
            </w:r>
            <w:r>
              <w:rPr>
                <w:noProof/>
                <w:webHidden/>
              </w:rPr>
              <w:tab/>
            </w:r>
            <w:r>
              <w:rPr>
                <w:noProof/>
                <w:webHidden/>
              </w:rPr>
              <w:fldChar w:fldCharType="begin"/>
            </w:r>
            <w:r>
              <w:rPr>
                <w:noProof/>
                <w:webHidden/>
              </w:rPr>
              <w:instrText xml:space="preserve"> PAGEREF _Toc26945268 \h </w:instrText>
            </w:r>
            <w:r>
              <w:rPr>
                <w:noProof/>
                <w:webHidden/>
              </w:rPr>
            </w:r>
            <w:r>
              <w:rPr>
                <w:noProof/>
                <w:webHidden/>
              </w:rPr>
              <w:fldChar w:fldCharType="separate"/>
            </w:r>
            <w:r>
              <w:rPr>
                <w:noProof/>
                <w:webHidden/>
              </w:rPr>
              <w:t>33</w:t>
            </w:r>
            <w:r>
              <w:rPr>
                <w:noProof/>
                <w:webHidden/>
              </w:rPr>
              <w:fldChar w:fldCharType="end"/>
            </w:r>
          </w:hyperlink>
        </w:p>
        <w:p w:rsidR="00933F5C" w:rsidRDefault="00933F5C">
          <w:pPr>
            <w:pStyle w:val="TOC3"/>
            <w:tabs>
              <w:tab w:val="right" w:leader="dot" w:pos="9350"/>
            </w:tabs>
            <w:rPr>
              <w:rFonts w:eastAsiaTheme="minorEastAsia"/>
              <w:noProof/>
            </w:rPr>
          </w:pPr>
          <w:hyperlink w:anchor="_Toc26945269" w:history="1">
            <w:r w:rsidRPr="00895A54">
              <w:rPr>
                <w:rStyle w:val="Hyperlink"/>
                <w:rFonts w:cstheme="minorHAnsi"/>
                <w:noProof/>
              </w:rPr>
              <w:t>f.Quản lý nhân viên</w:t>
            </w:r>
            <w:r>
              <w:rPr>
                <w:noProof/>
                <w:webHidden/>
              </w:rPr>
              <w:tab/>
            </w:r>
            <w:r>
              <w:rPr>
                <w:noProof/>
                <w:webHidden/>
              </w:rPr>
              <w:fldChar w:fldCharType="begin"/>
            </w:r>
            <w:r>
              <w:rPr>
                <w:noProof/>
                <w:webHidden/>
              </w:rPr>
              <w:instrText xml:space="preserve"> PAGEREF _Toc26945269 \h </w:instrText>
            </w:r>
            <w:r>
              <w:rPr>
                <w:noProof/>
                <w:webHidden/>
              </w:rPr>
            </w:r>
            <w:r>
              <w:rPr>
                <w:noProof/>
                <w:webHidden/>
              </w:rPr>
              <w:fldChar w:fldCharType="separate"/>
            </w:r>
            <w:r>
              <w:rPr>
                <w:noProof/>
                <w:webHidden/>
              </w:rPr>
              <w:t>33</w:t>
            </w:r>
            <w:r>
              <w:rPr>
                <w:noProof/>
                <w:webHidden/>
              </w:rPr>
              <w:fldChar w:fldCharType="end"/>
            </w:r>
          </w:hyperlink>
        </w:p>
        <w:p w:rsidR="00933F5C" w:rsidRDefault="00933F5C">
          <w:pPr>
            <w:pStyle w:val="TOC3"/>
            <w:tabs>
              <w:tab w:val="right" w:leader="dot" w:pos="9350"/>
            </w:tabs>
            <w:rPr>
              <w:rFonts w:eastAsiaTheme="minorEastAsia"/>
              <w:noProof/>
            </w:rPr>
          </w:pPr>
          <w:hyperlink w:anchor="_Toc26945270" w:history="1">
            <w:r w:rsidRPr="00895A54">
              <w:rPr>
                <w:rStyle w:val="Hyperlink"/>
                <w:rFonts w:cstheme="minorHAnsi"/>
                <w:noProof/>
              </w:rPr>
              <w:t>g.Thống kê</w:t>
            </w:r>
            <w:r>
              <w:rPr>
                <w:noProof/>
                <w:webHidden/>
              </w:rPr>
              <w:tab/>
            </w:r>
            <w:r>
              <w:rPr>
                <w:noProof/>
                <w:webHidden/>
              </w:rPr>
              <w:fldChar w:fldCharType="begin"/>
            </w:r>
            <w:r>
              <w:rPr>
                <w:noProof/>
                <w:webHidden/>
              </w:rPr>
              <w:instrText xml:space="preserve"> PAGEREF _Toc26945270 \h </w:instrText>
            </w:r>
            <w:r>
              <w:rPr>
                <w:noProof/>
                <w:webHidden/>
              </w:rPr>
            </w:r>
            <w:r>
              <w:rPr>
                <w:noProof/>
                <w:webHidden/>
              </w:rPr>
              <w:fldChar w:fldCharType="separate"/>
            </w:r>
            <w:r>
              <w:rPr>
                <w:noProof/>
                <w:webHidden/>
              </w:rPr>
              <w:t>33</w:t>
            </w:r>
            <w:r>
              <w:rPr>
                <w:noProof/>
                <w:webHidden/>
              </w:rPr>
              <w:fldChar w:fldCharType="end"/>
            </w:r>
          </w:hyperlink>
        </w:p>
        <w:p w:rsidR="00445DEB" w:rsidRDefault="00445DEB">
          <w:r>
            <w:rPr>
              <w:b/>
              <w:bCs/>
              <w:noProof/>
            </w:rPr>
            <w:fldChar w:fldCharType="end"/>
          </w:r>
        </w:p>
      </w:sdtContent>
    </w:sdt>
    <w:p w:rsidR="00445DEB" w:rsidRDefault="00445DEB" w:rsidP="00445DEB">
      <w:pPr>
        <w:rPr>
          <w:rFonts w:ascii="Times New Roman" w:hAnsi="Times New Roman" w:cs="Times New Roman"/>
          <w:sz w:val="28"/>
          <w:szCs w:val="28"/>
        </w:rPr>
      </w:pPr>
    </w:p>
    <w:p w:rsidR="00445DEB" w:rsidRDefault="00445DEB" w:rsidP="00445DEB">
      <w:pPr>
        <w:pStyle w:val="Heading1"/>
        <w:rPr>
          <w:rFonts w:cstheme="minorHAnsi"/>
          <w:color w:val="0F243E" w:themeColor="text2" w:themeShade="80"/>
          <w:sz w:val="32"/>
          <w:szCs w:val="32"/>
        </w:rPr>
      </w:pPr>
      <w:bookmarkStart w:id="1" w:name="_Toc26945218"/>
      <w:r w:rsidRPr="00445DEB">
        <w:rPr>
          <w:rFonts w:cstheme="minorHAnsi"/>
          <w:color w:val="0F243E" w:themeColor="text2" w:themeShade="80"/>
          <w:sz w:val="32"/>
          <w:szCs w:val="32"/>
        </w:rPr>
        <w:t>I.Xác định yêu cầu</w:t>
      </w:r>
      <w:bookmarkEnd w:id="1"/>
    </w:p>
    <w:p w:rsidR="000A376D" w:rsidRDefault="000A376D" w:rsidP="000A376D">
      <w:pPr>
        <w:jc w:val="both"/>
      </w:pPr>
    </w:p>
    <w:p w:rsidR="000A376D" w:rsidRPr="00933F5C" w:rsidRDefault="000A376D" w:rsidP="00933F5C">
      <w:pPr>
        <w:pStyle w:val="Heading2"/>
        <w:rPr>
          <w:szCs w:val="24"/>
          <w:lang w:val="vi-VN"/>
        </w:rPr>
      </w:pPr>
      <w:bookmarkStart w:id="2" w:name="_Toc26945219"/>
      <w:r w:rsidRPr="00933F5C">
        <w:rPr>
          <w:color w:val="FF0000"/>
          <w:sz w:val="32"/>
          <w:szCs w:val="32"/>
        </w:rPr>
        <w:lastRenderedPageBreak/>
        <w:t>A.Mục tiêu khảo sát</w:t>
      </w:r>
      <w:bookmarkEnd w:id="2"/>
    </w:p>
    <w:p w:rsidR="000A376D" w:rsidRDefault="000A376D" w:rsidP="000A376D">
      <w:pPr>
        <w:rPr>
          <w:szCs w:val="24"/>
        </w:rPr>
      </w:pPr>
      <w:r>
        <w:rPr>
          <w:szCs w:val="24"/>
        </w:rPr>
        <w:t>Hiểu rõ cách quản lý thực đơn của nhà hàng, cách quản lý bàn ăn: phục vụ, thanh toán hóa đơn, cách quản lý phiếu đặt bàn của khách hàng, quản lý hóa đơn, quản lý người dùng, nhân viên và cách thống kê của nhà hàng.</w:t>
      </w:r>
    </w:p>
    <w:p w:rsidR="000A376D" w:rsidRDefault="000A376D" w:rsidP="000A376D">
      <w:pPr>
        <w:rPr>
          <w:b/>
          <w:color w:val="FF0000"/>
          <w:sz w:val="32"/>
          <w:szCs w:val="32"/>
        </w:rPr>
      </w:pPr>
    </w:p>
    <w:p w:rsidR="000A376D" w:rsidRPr="00933F5C" w:rsidRDefault="000A376D" w:rsidP="00933F5C">
      <w:pPr>
        <w:pStyle w:val="Heading2"/>
        <w:rPr>
          <w:color w:val="7030A0"/>
          <w:sz w:val="28"/>
          <w:szCs w:val="28"/>
          <w:lang w:val="vi-VN"/>
        </w:rPr>
      </w:pPr>
      <w:bookmarkStart w:id="3" w:name="_Toc26945220"/>
      <w:r w:rsidRPr="00933F5C">
        <w:rPr>
          <w:color w:val="FF0000"/>
          <w:sz w:val="32"/>
          <w:szCs w:val="32"/>
        </w:rPr>
        <w:t>B.Nội dung yêu cầu khảo sát</w:t>
      </w:r>
      <w:bookmarkEnd w:id="3"/>
    </w:p>
    <w:p w:rsidR="000A376D" w:rsidRPr="00933F5C" w:rsidRDefault="008E1A23" w:rsidP="00933F5C">
      <w:pPr>
        <w:pStyle w:val="Heading3"/>
        <w:ind w:left="720"/>
        <w:rPr>
          <w:rFonts w:ascii="Times New Roman" w:hAnsi="Times New Roman" w:cs="Times New Roman"/>
          <w:b w:val="0"/>
          <w:sz w:val="24"/>
          <w:szCs w:val="24"/>
        </w:rPr>
      </w:pPr>
      <w:bookmarkStart w:id="4" w:name="_Toc26945221"/>
      <w:proofErr w:type="gramStart"/>
      <w:r w:rsidRPr="00933F5C">
        <w:rPr>
          <w:rFonts w:ascii="Times New Roman" w:hAnsi="Times New Roman" w:cs="Times New Roman"/>
          <w:b w:val="0"/>
          <w:color w:val="7030A0"/>
          <w:sz w:val="28"/>
          <w:szCs w:val="28"/>
        </w:rPr>
        <w:t>1.</w:t>
      </w:r>
      <w:r w:rsidR="000A376D" w:rsidRPr="00933F5C">
        <w:rPr>
          <w:rFonts w:ascii="Times New Roman" w:hAnsi="Times New Roman" w:cs="Times New Roman"/>
          <w:b w:val="0"/>
          <w:color w:val="7030A0"/>
          <w:sz w:val="28"/>
          <w:szCs w:val="28"/>
        </w:rPr>
        <w:t>Danh</w:t>
      </w:r>
      <w:proofErr w:type="gramEnd"/>
      <w:r w:rsidR="000A376D" w:rsidRPr="00933F5C">
        <w:rPr>
          <w:rFonts w:ascii="Times New Roman" w:hAnsi="Times New Roman" w:cs="Times New Roman"/>
          <w:b w:val="0"/>
          <w:color w:val="7030A0"/>
          <w:sz w:val="28"/>
          <w:szCs w:val="28"/>
        </w:rPr>
        <w:t xml:space="preserve"> sách các công việc khảo sát</w:t>
      </w:r>
      <w:bookmarkEnd w:id="4"/>
    </w:p>
    <w:p w:rsidR="000A376D" w:rsidRDefault="000A376D" w:rsidP="000A376D">
      <w:pPr>
        <w:pStyle w:val="ListParagraph"/>
        <w:ind w:left="1080"/>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762"/>
        <w:gridCol w:w="2972"/>
        <w:gridCol w:w="6482"/>
      </w:tblGrid>
      <w:tr w:rsidR="000A376D" w:rsidTr="000A376D">
        <w:trPr>
          <w:trHeight w:val="279"/>
        </w:trPr>
        <w:tc>
          <w:tcPr>
            <w:tcW w:w="762"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b/>
                <w:bCs/>
                <w:sz w:val="24"/>
                <w:szCs w:val="24"/>
                <w:lang w:val="vi-VN"/>
              </w:rPr>
            </w:pPr>
            <w:r>
              <w:rPr>
                <w:b/>
                <w:bCs/>
                <w:szCs w:val="24"/>
              </w:rPr>
              <w:t>STT</w:t>
            </w:r>
          </w:p>
        </w:tc>
        <w:tc>
          <w:tcPr>
            <w:tcW w:w="2972"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b/>
                <w:bCs/>
                <w:sz w:val="24"/>
                <w:szCs w:val="24"/>
                <w:lang w:val="vi-VN"/>
              </w:rPr>
            </w:pPr>
            <w:r>
              <w:rPr>
                <w:b/>
                <w:bCs/>
                <w:szCs w:val="24"/>
              </w:rPr>
              <w:t>Công việc</w:t>
            </w:r>
          </w:p>
        </w:tc>
        <w:tc>
          <w:tcPr>
            <w:tcW w:w="6482"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sz w:val="24"/>
                <w:lang w:val="vi-VN"/>
              </w:rPr>
            </w:pPr>
            <w:r>
              <w:rPr>
                <w:b/>
                <w:bCs/>
                <w:szCs w:val="24"/>
              </w:rPr>
              <w:t>Yêu cầu</w:t>
            </w:r>
          </w:p>
        </w:tc>
      </w:tr>
      <w:tr w:rsidR="000A376D" w:rsidTr="000A376D">
        <w:trPr>
          <w:trHeight w:val="1147"/>
        </w:trPr>
        <w:tc>
          <w:tcPr>
            <w:tcW w:w="76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pPr>
              <w:widowControl w:val="0"/>
              <w:spacing w:line="100" w:lineRule="atLeast"/>
              <w:jc w:val="center"/>
              <w:rPr>
                <w:sz w:val="24"/>
                <w:szCs w:val="24"/>
                <w:lang w:val="vi-VN"/>
              </w:rPr>
            </w:pPr>
            <w:r>
              <w:rPr>
                <w:b/>
                <w:bCs/>
                <w:szCs w:val="24"/>
              </w:rPr>
              <w:t>1</w:t>
            </w:r>
          </w:p>
        </w:tc>
        <w:tc>
          <w:tcPr>
            <w:tcW w:w="297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rsidP="00056371">
            <w:pPr>
              <w:widowControl w:val="0"/>
              <w:spacing w:line="100" w:lineRule="atLeast"/>
              <w:rPr>
                <w:sz w:val="24"/>
                <w:szCs w:val="24"/>
                <w:lang w:val="vi-VN"/>
              </w:rPr>
            </w:pPr>
            <w:r>
              <w:rPr>
                <w:szCs w:val="24"/>
              </w:rPr>
              <w:t xml:space="preserve">Quản lý </w:t>
            </w:r>
            <w:r w:rsidR="00056371">
              <w:rPr>
                <w:szCs w:val="24"/>
              </w:rPr>
              <w:t>thực</w:t>
            </w:r>
            <w:r>
              <w:rPr>
                <w:szCs w:val="24"/>
              </w:rPr>
              <w:t xml:space="preserve"> đơn</w:t>
            </w:r>
          </w:p>
        </w:tc>
        <w:tc>
          <w:tcPr>
            <w:tcW w:w="6482" w:type="dxa"/>
            <w:tcBorders>
              <w:top w:val="single" w:sz="8" w:space="0" w:color="C0C0C0"/>
              <w:left w:val="single" w:sz="8" w:space="0" w:color="C0C0C0"/>
              <w:bottom w:val="single" w:sz="8" w:space="0" w:color="C0C0C0"/>
              <w:right w:val="single" w:sz="8" w:space="0" w:color="C0C0C0"/>
            </w:tcBorders>
            <w:shd w:val="clear" w:color="auto" w:fill="D2EAF1"/>
          </w:tcPr>
          <w:p w:rsidR="000A376D" w:rsidRDefault="000A376D">
            <w:pPr>
              <w:spacing w:line="100" w:lineRule="atLeast"/>
              <w:rPr>
                <w:sz w:val="24"/>
                <w:szCs w:val="24"/>
                <w:lang w:val="vi-VN"/>
              </w:rPr>
            </w:pPr>
            <w:r>
              <w:rPr>
                <w:szCs w:val="24"/>
              </w:rPr>
              <w:t xml:space="preserve">Cần nắm rõ cách thêm món </w:t>
            </w:r>
            <w:proofErr w:type="gramStart"/>
            <w:r>
              <w:rPr>
                <w:szCs w:val="24"/>
              </w:rPr>
              <w:t>ăn</w:t>
            </w:r>
            <w:proofErr w:type="gramEnd"/>
            <w:r>
              <w:rPr>
                <w:szCs w:val="24"/>
              </w:rPr>
              <w:t xml:space="preserve"> mới theo từng loại, cách xóa món ăn, cách sửa thông tin món ăn khi cần thiết.</w:t>
            </w:r>
          </w:p>
          <w:p w:rsidR="000A376D" w:rsidRDefault="000A376D">
            <w:pPr>
              <w:widowControl w:val="0"/>
              <w:spacing w:line="100" w:lineRule="atLeast"/>
              <w:rPr>
                <w:sz w:val="24"/>
                <w:szCs w:val="24"/>
                <w:lang w:val="vi-VN"/>
              </w:rPr>
            </w:pPr>
          </w:p>
        </w:tc>
      </w:tr>
      <w:tr w:rsidR="000A376D" w:rsidTr="000A376D">
        <w:trPr>
          <w:trHeight w:val="1426"/>
        </w:trPr>
        <w:tc>
          <w:tcPr>
            <w:tcW w:w="762" w:type="dxa"/>
            <w:tcBorders>
              <w:top w:val="single" w:sz="8" w:space="0" w:color="C0C0C0"/>
              <w:left w:val="single" w:sz="8" w:space="0" w:color="C0C0C0"/>
              <w:bottom w:val="single" w:sz="8" w:space="0" w:color="C0C0C0"/>
              <w:right w:val="single" w:sz="8" w:space="0" w:color="C0C0C0"/>
            </w:tcBorders>
            <w:hideMark/>
          </w:tcPr>
          <w:p w:rsidR="000A376D" w:rsidRDefault="000A376D">
            <w:pPr>
              <w:widowControl w:val="0"/>
              <w:spacing w:line="100" w:lineRule="atLeast"/>
              <w:jc w:val="center"/>
              <w:rPr>
                <w:sz w:val="24"/>
                <w:szCs w:val="24"/>
                <w:lang w:val="vi-VN"/>
              </w:rPr>
            </w:pPr>
            <w:r>
              <w:rPr>
                <w:b/>
                <w:bCs/>
                <w:szCs w:val="24"/>
              </w:rPr>
              <w:t>2</w:t>
            </w:r>
          </w:p>
        </w:tc>
        <w:tc>
          <w:tcPr>
            <w:tcW w:w="2972" w:type="dxa"/>
            <w:tcBorders>
              <w:top w:val="single" w:sz="8" w:space="0" w:color="C0C0C0"/>
              <w:left w:val="single" w:sz="8" w:space="0" w:color="C0C0C0"/>
              <w:bottom w:val="single" w:sz="8" w:space="0" w:color="C0C0C0"/>
              <w:right w:val="single" w:sz="8" w:space="0" w:color="C0C0C0"/>
            </w:tcBorders>
            <w:hideMark/>
          </w:tcPr>
          <w:p w:rsidR="000A376D" w:rsidRDefault="000A376D">
            <w:pPr>
              <w:widowControl w:val="0"/>
              <w:spacing w:line="100" w:lineRule="atLeast"/>
              <w:rPr>
                <w:sz w:val="24"/>
                <w:szCs w:val="24"/>
                <w:lang w:val="vi-VN"/>
              </w:rPr>
            </w:pPr>
            <w:r>
              <w:rPr>
                <w:szCs w:val="24"/>
              </w:rPr>
              <w:t>Quản lý bàn ăn</w:t>
            </w:r>
          </w:p>
        </w:tc>
        <w:tc>
          <w:tcPr>
            <w:tcW w:w="6482" w:type="dxa"/>
            <w:tcBorders>
              <w:top w:val="single" w:sz="8" w:space="0" w:color="C0C0C0"/>
              <w:left w:val="single" w:sz="8" w:space="0" w:color="C0C0C0"/>
              <w:bottom w:val="single" w:sz="8" w:space="0" w:color="C0C0C0"/>
              <w:right w:val="single" w:sz="8" w:space="0" w:color="C0C0C0"/>
            </w:tcBorders>
          </w:tcPr>
          <w:p w:rsidR="000A376D" w:rsidRDefault="000A376D">
            <w:pPr>
              <w:spacing w:line="100" w:lineRule="atLeast"/>
              <w:rPr>
                <w:sz w:val="24"/>
                <w:szCs w:val="24"/>
                <w:lang w:val="vi-VN"/>
              </w:rPr>
            </w:pPr>
            <w:r>
              <w:rPr>
                <w:szCs w:val="24"/>
              </w:rPr>
              <w:t>Cần nắm rõ cách phục vụ bàn ăn, cách lập hóa đơn thanh toán sau khi phục vụ, cách thêm xóa sửa bàn ăn.</w:t>
            </w:r>
          </w:p>
          <w:p w:rsidR="000A376D" w:rsidRDefault="000A376D">
            <w:pPr>
              <w:widowControl w:val="0"/>
              <w:spacing w:line="100" w:lineRule="atLeast"/>
              <w:rPr>
                <w:sz w:val="24"/>
                <w:szCs w:val="24"/>
                <w:lang w:val="vi-VN"/>
              </w:rPr>
            </w:pPr>
          </w:p>
        </w:tc>
      </w:tr>
      <w:tr w:rsidR="000A376D" w:rsidTr="000A376D">
        <w:trPr>
          <w:trHeight w:val="1147"/>
        </w:trPr>
        <w:tc>
          <w:tcPr>
            <w:tcW w:w="76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pPr>
              <w:widowControl w:val="0"/>
              <w:spacing w:line="100" w:lineRule="atLeast"/>
              <w:jc w:val="center"/>
              <w:rPr>
                <w:sz w:val="24"/>
                <w:szCs w:val="24"/>
                <w:lang w:val="vi-VN"/>
              </w:rPr>
            </w:pPr>
            <w:r>
              <w:rPr>
                <w:b/>
                <w:bCs/>
                <w:szCs w:val="24"/>
              </w:rPr>
              <w:t>3</w:t>
            </w:r>
          </w:p>
        </w:tc>
        <w:tc>
          <w:tcPr>
            <w:tcW w:w="297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pPr>
              <w:widowControl w:val="0"/>
              <w:spacing w:line="100" w:lineRule="atLeast"/>
              <w:rPr>
                <w:sz w:val="24"/>
                <w:szCs w:val="24"/>
                <w:lang w:val="vi-VN"/>
              </w:rPr>
            </w:pPr>
            <w:r>
              <w:rPr>
                <w:szCs w:val="24"/>
              </w:rPr>
              <w:t>Quản lý phiếu đặt bàn</w:t>
            </w:r>
          </w:p>
        </w:tc>
        <w:tc>
          <w:tcPr>
            <w:tcW w:w="6482" w:type="dxa"/>
            <w:tcBorders>
              <w:top w:val="single" w:sz="8" w:space="0" w:color="C0C0C0"/>
              <w:left w:val="single" w:sz="8" w:space="0" w:color="C0C0C0"/>
              <w:bottom w:val="single" w:sz="8" w:space="0" w:color="C0C0C0"/>
              <w:right w:val="single" w:sz="8" w:space="0" w:color="C0C0C0"/>
            </w:tcBorders>
            <w:shd w:val="clear" w:color="auto" w:fill="D2EAF1"/>
          </w:tcPr>
          <w:p w:rsidR="000A376D" w:rsidRDefault="000A376D">
            <w:pPr>
              <w:spacing w:line="100" w:lineRule="atLeast"/>
              <w:rPr>
                <w:sz w:val="24"/>
                <w:szCs w:val="24"/>
                <w:lang w:val="vi-VN"/>
              </w:rPr>
            </w:pPr>
            <w:r>
              <w:rPr>
                <w:szCs w:val="24"/>
              </w:rPr>
              <w:t>Cần nắm rõ cách lập phiếu đặ</w:t>
            </w:r>
            <w:r w:rsidR="00E268AF">
              <w:rPr>
                <w:szCs w:val="24"/>
              </w:rPr>
              <w:t>t bàn cho khách hàng, thêm, xóa, sửa phiếu đặt.</w:t>
            </w:r>
          </w:p>
          <w:p w:rsidR="000A376D" w:rsidRDefault="000A376D">
            <w:pPr>
              <w:widowControl w:val="0"/>
              <w:spacing w:line="100" w:lineRule="atLeast"/>
              <w:rPr>
                <w:sz w:val="24"/>
                <w:szCs w:val="24"/>
                <w:lang w:val="vi-VN"/>
              </w:rPr>
            </w:pPr>
          </w:p>
        </w:tc>
      </w:tr>
      <w:tr w:rsidR="000A376D" w:rsidTr="000A376D">
        <w:trPr>
          <w:trHeight w:val="1147"/>
        </w:trPr>
        <w:tc>
          <w:tcPr>
            <w:tcW w:w="762" w:type="dxa"/>
            <w:tcBorders>
              <w:top w:val="single" w:sz="8" w:space="0" w:color="C0C0C0"/>
              <w:left w:val="single" w:sz="8" w:space="0" w:color="C0C0C0"/>
              <w:bottom w:val="single" w:sz="8" w:space="0" w:color="C0C0C0"/>
              <w:right w:val="single" w:sz="8" w:space="0" w:color="C0C0C0"/>
            </w:tcBorders>
            <w:hideMark/>
          </w:tcPr>
          <w:p w:rsidR="000A376D" w:rsidRDefault="000A376D">
            <w:pPr>
              <w:widowControl w:val="0"/>
              <w:spacing w:line="100" w:lineRule="atLeast"/>
              <w:jc w:val="center"/>
              <w:rPr>
                <w:sz w:val="24"/>
                <w:szCs w:val="24"/>
                <w:lang w:val="vi-VN"/>
              </w:rPr>
            </w:pPr>
            <w:r>
              <w:rPr>
                <w:b/>
                <w:bCs/>
                <w:szCs w:val="24"/>
              </w:rPr>
              <w:t>4</w:t>
            </w:r>
          </w:p>
        </w:tc>
        <w:tc>
          <w:tcPr>
            <w:tcW w:w="2972" w:type="dxa"/>
            <w:tcBorders>
              <w:top w:val="single" w:sz="8" w:space="0" w:color="C0C0C0"/>
              <w:left w:val="single" w:sz="8" w:space="0" w:color="C0C0C0"/>
              <w:bottom w:val="single" w:sz="8" w:space="0" w:color="C0C0C0"/>
              <w:right w:val="single" w:sz="8" w:space="0" w:color="C0C0C0"/>
            </w:tcBorders>
            <w:hideMark/>
          </w:tcPr>
          <w:p w:rsidR="000A376D" w:rsidRDefault="000A376D">
            <w:pPr>
              <w:widowControl w:val="0"/>
              <w:spacing w:line="100" w:lineRule="atLeast"/>
              <w:rPr>
                <w:sz w:val="24"/>
                <w:szCs w:val="24"/>
                <w:lang w:val="vi-VN"/>
              </w:rPr>
            </w:pPr>
            <w:r>
              <w:rPr>
                <w:szCs w:val="24"/>
              </w:rPr>
              <w:t>Quản lý hóa đơn</w:t>
            </w:r>
          </w:p>
        </w:tc>
        <w:tc>
          <w:tcPr>
            <w:tcW w:w="6482" w:type="dxa"/>
            <w:tcBorders>
              <w:top w:val="single" w:sz="8" w:space="0" w:color="C0C0C0"/>
              <w:left w:val="single" w:sz="8" w:space="0" w:color="C0C0C0"/>
              <w:bottom w:val="single" w:sz="8" w:space="0" w:color="C0C0C0"/>
              <w:right w:val="single" w:sz="8" w:space="0" w:color="C0C0C0"/>
            </w:tcBorders>
          </w:tcPr>
          <w:p w:rsidR="000A376D" w:rsidRDefault="000A376D">
            <w:pPr>
              <w:spacing w:line="100" w:lineRule="atLeast"/>
              <w:rPr>
                <w:sz w:val="24"/>
                <w:szCs w:val="24"/>
                <w:lang w:val="vi-VN"/>
              </w:rPr>
            </w:pPr>
            <w:r>
              <w:rPr>
                <w:szCs w:val="24"/>
              </w:rPr>
              <w:t xml:space="preserve">Cần nắm rõ </w:t>
            </w:r>
            <w:r w:rsidR="00E268AF">
              <w:rPr>
                <w:szCs w:val="24"/>
              </w:rPr>
              <w:t xml:space="preserve">cách quản lý hóa đơn của nhà hàng, xem chi tiết hóa đơn, xóa hóa đơn, </w:t>
            </w:r>
            <w:proofErr w:type="gramStart"/>
            <w:r w:rsidR="00E268AF">
              <w:rPr>
                <w:szCs w:val="24"/>
              </w:rPr>
              <w:t>cách</w:t>
            </w:r>
            <w:proofErr w:type="gramEnd"/>
            <w:r w:rsidR="00E268AF">
              <w:rPr>
                <w:szCs w:val="24"/>
              </w:rPr>
              <w:t xml:space="preserve"> xử lý các hóa đơn có trạng thái chưa thanh toán</w:t>
            </w:r>
            <w:r>
              <w:rPr>
                <w:szCs w:val="24"/>
              </w:rPr>
              <w:t>.</w:t>
            </w:r>
          </w:p>
          <w:p w:rsidR="000A376D" w:rsidRDefault="000A376D">
            <w:pPr>
              <w:widowControl w:val="0"/>
              <w:spacing w:line="100" w:lineRule="atLeast"/>
              <w:rPr>
                <w:sz w:val="24"/>
                <w:szCs w:val="24"/>
                <w:lang w:val="vi-VN"/>
              </w:rPr>
            </w:pPr>
          </w:p>
        </w:tc>
      </w:tr>
      <w:tr w:rsidR="000A376D" w:rsidTr="000A376D">
        <w:trPr>
          <w:trHeight w:val="1720"/>
        </w:trPr>
        <w:tc>
          <w:tcPr>
            <w:tcW w:w="76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pPr>
              <w:widowControl w:val="0"/>
              <w:spacing w:line="100" w:lineRule="atLeast"/>
              <w:jc w:val="center"/>
              <w:rPr>
                <w:sz w:val="24"/>
                <w:szCs w:val="24"/>
                <w:lang w:val="vi-VN"/>
              </w:rPr>
            </w:pPr>
            <w:r>
              <w:rPr>
                <w:b/>
                <w:bCs/>
                <w:szCs w:val="24"/>
              </w:rPr>
              <w:t>5</w:t>
            </w:r>
          </w:p>
        </w:tc>
        <w:tc>
          <w:tcPr>
            <w:tcW w:w="2972" w:type="dxa"/>
            <w:tcBorders>
              <w:top w:val="single" w:sz="8" w:space="0" w:color="C0C0C0"/>
              <w:left w:val="single" w:sz="8" w:space="0" w:color="C0C0C0"/>
              <w:bottom w:val="single" w:sz="8" w:space="0" w:color="C0C0C0"/>
              <w:right w:val="single" w:sz="8" w:space="0" w:color="C0C0C0"/>
            </w:tcBorders>
            <w:shd w:val="clear" w:color="auto" w:fill="D2EAF1"/>
            <w:hideMark/>
          </w:tcPr>
          <w:p w:rsidR="000A376D" w:rsidRDefault="000A376D">
            <w:pPr>
              <w:widowControl w:val="0"/>
              <w:spacing w:line="100" w:lineRule="atLeast"/>
              <w:rPr>
                <w:sz w:val="24"/>
                <w:szCs w:val="24"/>
                <w:lang w:val="vi-VN"/>
              </w:rPr>
            </w:pPr>
            <w:r>
              <w:rPr>
                <w:szCs w:val="24"/>
              </w:rPr>
              <w:t>Quản lý người dùng</w:t>
            </w:r>
          </w:p>
        </w:tc>
        <w:tc>
          <w:tcPr>
            <w:tcW w:w="6482" w:type="dxa"/>
            <w:tcBorders>
              <w:top w:val="single" w:sz="8" w:space="0" w:color="C0C0C0"/>
              <w:left w:val="single" w:sz="8" w:space="0" w:color="C0C0C0"/>
              <w:bottom w:val="single" w:sz="8" w:space="0" w:color="C0C0C0"/>
              <w:right w:val="single" w:sz="8" w:space="0" w:color="C0C0C0"/>
            </w:tcBorders>
            <w:shd w:val="clear" w:color="auto" w:fill="D2EAF1"/>
          </w:tcPr>
          <w:p w:rsidR="000A376D" w:rsidRDefault="000A376D" w:rsidP="00E268AF">
            <w:pPr>
              <w:spacing w:line="100" w:lineRule="atLeast"/>
              <w:rPr>
                <w:sz w:val="24"/>
                <w:szCs w:val="24"/>
                <w:lang w:val="vi-VN"/>
              </w:rPr>
            </w:pPr>
          </w:p>
        </w:tc>
      </w:tr>
      <w:tr w:rsidR="000A376D" w:rsidTr="000A376D">
        <w:trPr>
          <w:trHeight w:val="1426"/>
        </w:trPr>
        <w:tc>
          <w:tcPr>
            <w:tcW w:w="762" w:type="dxa"/>
            <w:tcBorders>
              <w:top w:val="single" w:sz="8" w:space="0" w:color="C0C0C0"/>
              <w:left w:val="single" w:sz="8" w:space="0" w:color="C0C0C0"/>
              <w:bottom w:val="single" w:sz="8" w:space="0" w:color="C0C0C0"/>
              <w:right w:val="single" w:sz="8" w:space="0" w:color="C0C0C0"/>
            </w:tcBorders>
            <w:hideMark/>
          </w:tcPr>
          <w:p w:rsidR="000A376D" w:rsidRDefault="000A376D">
            <w:pPr>
              <w:widowControl w:val="0"/>
              <w:spacing w:line="100" w:lineRule="atLeast"/>
              <w:jc w:val="center"/>
              <w:rPr>
                <w:sz w:val="24"/>
                <w:szCs w:val="24"/>
                <w:lang w:val="vi-VN"/>
              </w:rPr>
            </w:pPr>
            <w:r>
              <w:rPr>
                <w:b/>
                <w:bCs/>
                <w:szCs w:val="24"/>
              </w:rPr>
              <w:t>6</w:t>
            </w:r>
          </w:p>
        </w:tc>
        <w:tc>
          <w:tcPr>
            <w:tcW w:w="2972" w:type="dxa"/>
            <w:tcBorders>
              <w:top w:val="single" w:sz="8" w:space="0" w:color="C0C0C0"/>
              <w:left w:val="single" w:sz="8" w:space="0" w:color="C0C0C0"/>
              <w:bottom w:val="single" w:sz="8" w:space="0" w:color="C0C0C0"/>
              <w:right w:val="single" w:sz="8" w:space="0" w:color="C0C0C0"/>
            </w:tcBorders>
            <w:hideMark/>
          </w:tcPr>
          <w:p w:rsidR="000A376D" w:rsidRDefault="000A376D" w:rsidP="000A376D">
            <w:pPr>
              <w:widowControl w:val="0"/>
              <w:spacing w:line="100" w:lineRule="atLeast"/>
              <w:rPr>
                <w:sz w:val="24"/>
                <w:szCs w:val="24"/>
                <w:lang w:val="vi-VN"/>
              </w:rPr>
            </w:pPr>
            <w:r>
              <w:rPr>
                <w:szCs w:val="24"/>
              </w:rPr>
              <w:t>Quản lý khách hàng</w:t>
            </w:r>
          </w:p>
        </w:tc>
        <w:tc>
          <w:tcPr>
            <w:tcW w:w="6482" w:type="dxa"/>
            <w:tcBorders>
              <w:top w:val="single" w:sz="8" w:space="0" w:color="C0C0C0"/>
              <w:left w:val="single" w:sz="8" w:space="0" w:color="C0C0C0"/>
              <w:bottom w:val="single" w:sz="8" w:space="0" w:color="C0C0C0"/>
              <w:right w:val="single" w:sz="8" w:space="0" w:color="C0C0C0"/>
            </w:tcBorders>
          </w:tcPr>
          <w:p w:rsidR="000A376D" w:rsidRDefault="000A376D" w:rsidP="00E268AF">
            <w:pPr>
              <w:spacing w:line="100" w:lineRule="atLeast"/>
              <w:jc w:val="both"/>
              <w:rPr>
                <w:sz w:val="24"/>
                <w:szCs w:val="24"/>
                <w:lang w:val="vi-VN"/>
              </w:rPr>
            </w:pPr>
          </w:p>
        </w:tc>
      </w:tr>
      <w:tr w:rsidR="000A376D" w:rsidTr="000A376D">
        <w:trPr>
          <w:trHeight w:val="1426"/>
        </w:trPr>
        <w:tc>
          <w:tcPr>
            <w:tcW w:w="762" w:type="dxa"/>
            <w:tcBorders>
              <w:top w:val="single" w:sz="8" w:space="0" w:color="C0C0C0"/>
              <w:left w:val="single" w:sz="8" w:space="0" w:color="C0C0C0"/>
              <w:bottom w:val="single" w:sz="8" w:space="0" w:color="C0C0C0"/>
              <w:right w:val="single" w:sz="8" w:space="0" w:color="C0C0C0"/>
            </w:tcBorders>
            <w:shd w:val="clear" w:color="auto" w:fill="B6DDE8"/>
            <w:hideMark/>
          </w:tcPr>
          <w:p w:rsidR="000A376D" w:rsidRDefault="000A376D">
            <w:pPr>
              <w:widowControl w:val="0"/>
              <w:spacing w:line="100" w:lineRule="atLeast"/>
              <w:jc w:val="center"/>
              <w:rPr>
                <w:b/>
                <w:bCs/>
                <w:sz w:val="24"/>
                <w:szCs w:val="24"/>
              </w:rPr>
            </w:pPr>
            <w:r>
              <w:rPr>
                <w:b/>
                <w:bCs/>
                <w:szCs w:val="24"/>
              </w:rPr>
              <w:lastRenderedPageBreak/>
              <w:t>7</w:t>
            </w:r>
          </w:p>
        </w:tc>
        <w:tc>
          <w:tcPr>
            <w:tcW w:w="2972" w:type="dxa"/>
            <w:tcBorders>
              <w:top w:val="single" w:sz="8" w:space="0" w:color="C0C0C0"/>
              <w:left w:val="single" w:sz="8" w:space="0" w:color="C0C0C0"/>
              <w:bottom w:val="single" w:sz="8" w:space="0" w:color="C0C0C0"/>
              <w:right w:val="single" w:sz="8" w:space="0" w:color="C0C0C0"/>
            </w:tcBorders>
            <w:shd w:val="clear" w:color="auto" w:fill="B6DDE8"/>
            <w:hideMark/>
          </w:tcPr>
          <w:p w:rsidR="000A376D" w:rsidRDefault="000A376D">
            <w:pPr>
              <w:widowControl w:val="0"/>
              <w:spacing w:line="100" w:lineRule="atLeast"/>
              <w:rPr>
                <w:sz w:val="24"/>
                <w:szCs w:val="24"/>
              </w:rPr>
            </w:pPr>
            <w:r>
              <w:rPr>
                <w:szCs w:val="24"/>
              </w:rPr>
              <w:t>Thống kê</w:t>
            </w:r>
          </w:p>
        </w:tc>
        <w:tc>
          <w:tcPr>
            <w:tcW w:w="6482" w:type="dxa"/>
            <w:tcBorders>
              <w:top w:val="single" w:sz="8" w:space="0" w:color="C0C0C0"/>
              <w:left w:val="single" w:sz="8" w:space="0" w:color="C0C0C0"/>
              <w:bottom w:val="single" w:sz="8" w:space="0" w:color="C0C0C0"/>
              <w:right w:val="single" w:sz="8" w:space="0" w:color="C0C0C0"/>
            </w:tcBorders>
            <w:shd w:val="clear" w:color="auto" w:fill="B6DDE8"/>
            <w:hideMark/>
          </w:tcPr>
          <w:p w:rsidR="000A376D" w:rsidRDefault="000A376D">
            <w:pPr>
              <w:widowControl w:val="0"/>
              <w:spacing w:line="100" w:lineRule="atLeast"/>
              <w:jc w:val="both"/>
              <w:rPr>
                <w:sz w:val="24"/>
                <w:szCs w:val="24"/>
              </w:rPr>
            </w:pPr>
          </w:p>
        </w:tc>
      </w:tr>
    </w:tbl>
    <w:p w:rsidR="000A376D" w:rsidRDefault="000A376D" w:rsidP="000A376D">
      <w:pPr>
        <w:ind w:left="720"/>
        <w:rPr>
          <w:rFonts w:ascii="Times New Roman" w:hAnsi="Times New Roman" w:cs="Times New Roman"/>
          <w:sz w:val="24"/>
          <w:szCs w:val="24"/>
          <w:lang w:val="vi-VN"/>
        </w:rPr>
      </w:pPr>
    </w:p>
    <w:p w:rsidR="000A376D" w:rsidRDefault="000A376D" w:rsidP="000A376D">
      <w:pPr>
        <w:rPr>
          <w:szCs w:val="24"/>
        </w:rPr>
      </w:pPr>
    </w:p>
    <w:p w:rsidR="000A376D" w:rsidRDefault="000A376D" w:rsidP="000A376D">
      <w:pPr>
        <w:rPr>
          <w:szCs w:val="24"/>
        </w:rPr>
      </w:pPr>
    </w:p>
    <w:p w:rsidR="000A376D" w:rsidRPr="00933F5C" w:rsidRDefault="008E1A23" w:rsidP="00933F5C">
      <w:pPr>
        <w:pStyle w:val="Heading3"/>
        <w:ind w:left="720"/>
        <w:rPr>
          <w:rFonts w:ascii="Times New Roman" w:hAnsi="Times New Roman" w:cs="Times New Roman"/>
          <w:b w:val="0"/>
          <w:sz w:val="24"/>
          <w:szCs w:val="24"/>
        </w:rPr>
      </w:pPr>
      <w:bookmarkStart w:id="5" w:name="_Toc26945222"/>
      <w:proofErr w:type="gramStart"/>
      <w:r w:rsidRPr="00933F5C">
        <w:rPr>
          <w:rFonts w:ascii="Times New Roman" w:hAnsi="Times New Roman" w:cs="Times New Roman"/>
          <w:b w:val="0"/>
          <w:color w:val="7030A0"/>
          <w:sz w:val="28"/>
          <w:szCs w:val="28"/>
        </w:rPr>
        <w:t>2.</w:t>
      </w:r>
      <w:r w:rsidR="000A376D" w:rsidRPr="00933F5C">
        <w:rPr>
          <w:rFonts w:ascii="Times New Roman" w:hAnsi="Times New Roman" w:cs="Times New Roman"/>
          <w:b w:val="0"/>
          <w:color w:val="7030A0"/>
          <w:sz w:val="28"/>
          <w:szCs w:val="28"/>
        </w:rPr>
        <w:t>Danh</w:t>
      </w:r>
      <w:proofErr w:type="gramEnd"/>
      <w:r w:rsidR="000A376D" w:rsidRPr="00933F5C">
        <w:rPr>
          <w:rFonts w:ascii="Times New Roman" w:hAnsi="Times New Roman" w:cs="Times New Roman"/>
          <w:b w:val="0"/>
          <w:color w:val="7030A0"/>
          <w:sz w:val="28"/>
          <w:szCs w:val="28"/>
        </w:rPr>
        <w:t xml:space="preserve"> sách người cần được khảo sát</w:t>
      </w:r>
      <w:bookmarkEnd w:id="5"/>
    </w:p>
    <w:p w:rsidR="000A376D" w:rsidRDefault="000A376D" w:rsidP="000A376D">
      <w:pPr>
        <w:pStyle w:val="ListParagraph"/>
        <w:ind w:left="1080"/>
        <w:rPr>
          <w:rFonts w:ascii="Times New Roman" w:hAnsi="Times New Roman" w:cs="Times New Roman"/>
          <w:sz w:val="24"/>
          <w:szCs w:val="24"/>
        </w:rPr>
      </w:pPr>
    </w:p>
    <w:tbl>
      <w:tblPr>
        <w:tblW w:w="10292" w:type="dxa"/>
        <w:tblLayout w:type="fixed"/>
        <w:tblLook w:val="04A0" w:firstRow="1" w:lastRow="0" w:firstColumn="1" w:lastColumn="0" w:noHBand="0" w:noVBand="1"/>
      </w:tblPr>
      <w:tblGrid>
        <w:gridCol w:w="767"/>
        <w:gridCol w:w="2995"/>
        <w:gridCol w:w="6530"/>
      </w:tblGrid>
      <w:tr w:rsidR="000A376D" w:rsidTr="00056371">
        <w:trPr>
          <w:trHeight w:val="279"/>
        </w:trPr>
        <w:tc>
          <w:tcPr>
            <w:tcW w:w="767"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b/>
                <w:bCs/>
                <w:sz w:val="24"/>
                <w:szCs w:val="24"/>
                <w:lang w:val="vi-VN"/>
              </w:rPr>
            </w:pPr>
            <w:r>
              <w:rPr>
                <w:b/>
                <w:bCs/>
                <w:szCs w:val="24"/>
              </w:rPr>
              <w:t>STT</w:t>
            </w:r>
          </w:p>
        </w:tc>
        <w:tc>
          <w:tcPr>
            <w:tcW w:w="2995"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b/>
                <w:bCs/>
                <w:sz w:val="24"/>
                <w:szCs w:val="24"/>
                <w:lang w:val="vi-VN"/>
              </w:rPr>
            </w:pPr>
            <w:r>
              <w:rPr>
                <w:b/>
                <w:bCs/>
                <w:szCs w:val="24"/>
              </w:rPr>
              <w:t>Công việc</w:t>
            </w:r>
          </w:p>
        </w:tc>
        <w:tc>
          <w:tcPr>
            <w:tcW w:w="6530" w:type="dxa"/>
            <w:tcBorders>
              <w:top w:val="single" w:sz="8" w:space="0" w:color="C0C0C0"/>
              <w:left w:val="single" w:sz="8" w:space="0" w:color="C0C0C0"/>
              <w:bottom w:val="single" w:sz="18" w:space="0" w:color="C0C0C0"/>
              <w:right w:val="single" w:sz="8" w:space="0" w:color="C0C0C0"/>
            </w:tcBorders>
            <w:hideMark/>
          </w:tcPr>
          <w:p w:rsidR="000A376D" w:rsidRDefault="000A376D">
            <w:pPr>
              <w:widowControl w:val="0"/>
              <w:spacing w:line="100" w:lineRule="atLeast"/>
              <w:jc w:val="center"/>
              <w:rPr>
                <w:sz w:val="24"/>
                <w:lang w:val="vi-VN"/>
              </w:rPr>
            </w:pPr>
            <w:r>
              <w:rPr>
                <w:b/>
                <w:bCs/>
                <w:szCs w:val="24"/>
              </w:rPr>
              <w:t>Người được khảo sát</w:t>
            </w:r>
          </w:p>
        </w:tc>
      </w:tr>
      <w:tr w:rsidR="00056371" w:rsidTr="00056371">
        <w:trPr>
          <w:trHeight w:val="574"/>
        </w:trPr>
        <w:tc>
          <w:tcPr>
            <w:tcW w:w="767" w:type="dxa"/>
            <w:tcBorders>
              <w:top w:val="single" w:sz="8" w:space="0" w:color="C0C0C0"/>
              <w:left w:val="single" w:sz="8" w:space="0" w:color="C0C0C0"/>
              <w:bottom w:val="single" w:sz="8" w:space="0" w:color="C0C0C0"/>
              <w:right w:val="single" w:sz="8" w:space="0" w:color="C0C0C0"/>
            </w:tcBorders>
            <w:shd w:val="clear" w:color="auto" w:fill="D2EAF1"/>
            <w:hideMark/>
          </w:tcPr>
          <w:p w:rsidR="00056371" w:rsidRDefault="00056371">
            <w:pPr>
              <w:widowControl w:val="0"/>
              <w:spacing w:line="100" w:lineRule="atLeast"/>
              <w:jc w:val="center"/>
              <w:rPr>
                <w:sz w:val="24"/>
                <w:szCs w:val="24"/>
                <w:lang w:val="vi-VN"/>
              </w:rPr>
            </w:pPr>
            <w:r>
              <w:rPr>
                <w:b/>
                <w:bCs/>
                <w:szCs w:val="24"/>
              </w:rPr>
              <w:t>1</w:t>
            </w:r>
          </w:p>
        </w:tc>
        <w:tc>
          <w:tcPr>
            <w:tcW w:w="2995" w:type="dxa"/>
            <w:tcBorders>
              <w:top w:val="single" w:sz="8" w:space="0" w:color="C0C0C0"/>
              <w:left w:val="single" w:sz="8" w:space="0" w:color="C0C0C0"/>
              <w:bottom w:val="single" w:sz="8" w:space="0" w:color="C0C0C0"/>
              <w:right w:val="single" w:sz="8" w:space="0" w:color="C0C0C0"/>
            </w:tcBorders>
            <w:shd w:val="clear" w:color="auto" w:fill="D2EAF1"/>
          </w:tcPr>
          <w:p w:rsidR="00056371" w:rsidRDefault="00056371" w:rsidP="00056371">
            <w:pPr>
              <w:widowControl w:val="0"/>
              <w:spacing w:line="100" w:lineRule="atLeast"/>
              <w:rPr>
                <w:sz w:val="24"/>
                <w:szCs w:val="24"/>
                <w:lang w:val="vi-VN"/>
              </w:rPr>
            </w:pPr>
            <w:r>
              <w:rPr>
                <w:szCs w:val="24"/>
              </w:rPr>
              <w:t>Quản lý thực đơn</w:t>
            </w:r>
          </w:p>
        </w:tc>
        <w:tc>
          <w:tcPr>
            <w:tcW w:w="6530" w:type="dxa"/>
            <w:tcBorders>
              <w:top w:val="single" w:sz="8" w:space="0" w:color="C0C0C0"/>
              <w:left w:val="single" w:sz="8" w:space="0" w:color="C0C0C0"/>
              <w:bottom w:val="single" w:sz="8" w:space="0" w:color="C0C0C0"/>
              <w:right w:val="single" w:sz="8" w:space="0" w:color="C0C0C0"/>
            </w:tcBorders>
            <w:shd w:val="clear" w:color="auto" w:fill="D2EAF1"/>
            <w:hideMark/>
          </w:tcPr>
          <w:p w:rsidR="00056371" w:rsidRDefault="00056371">
            <w:pPr>
              <w:widowControl w:val="0"/>
              <w:spacing w:line="100" w:lineRule="atLeast"/>
              <w:rPr>
                <w:sz w:val="24"/>
                <w:lang w:val="vi-VN"/>
              </w:rPr>
            </w:pPr>
            <w:r>
              <w:rPr>
                <w:szCs w:val="24"/>
              </w:rPr>
              <w:t>Nhân viên nhà hàng, Quản lý nhà hàng</w:t>
            </w:r>
          </w:p>
        </w:tc>
      </w:tr>
      <w:tr w:rsidR="00056371" w:rsidTr="00056371">
        <w:trPr>
          <w:trHeight w:val="574"/>
        </w:trPr>
        <w:tc>
          <w:tcPr>
            <w:tcW w:w="767" w:type="dxa"/>
            <w:tcBorders>
              <w:top w:val="single" w:sz="8" w:space="0" w:color="C0C0C0"/>
              <w:left w:val="single" w:sz="8" w:space="0" w:color="C0C0C0"/>
              <w:bottom w:val="single" w:sz="8" w:space="0" w:color="C0C0C0"/>
              <w:right w:val="single" w:sz="8" w:space="0" w:color="C0C0C0"/>
            </w:tcBorders>
            <w:hideMark/>
          </w:tcPr>
          <w:p w:rsidR="00056371" w:rsidRDefault="00056371">
            <w:pPr>
              <w:widowControl w:val="0"/>
              <w:spacing w:line="100" w:lineRule="atLeast"/>
              <w:jc w:val="center"/>
              <w:rPr>
                <w:sz w:val="24"/>
                <w:szCs w:val="24"/>
                <w:lang w:val="vi-VN"/>
              </w:rPr>
            </w:pPr>
            <w:r>
              <w:rPr>
                <w:b/>
                <w:bCs/>
                <w:szCs w:val="24"/>
              </w:rPr>
              <w:t>2</w:t>
            </w:r>
          </w:p>
        </w:tc>
        <w:tc>
          <w:tcPr>
            <w:tcW w:w="2995" w:type="dxa"/>
            <w:tcBorders>
              <w:top w:val="single" w:sz="8" w:space="0" w:color="C0C0C0"/>
              <w:left w:val="single" w:sz="8" w:space="0" w:color="C0C0C0"/>
              <w:bottom w:val="single" w:sz="8" w:space="0" w:color="C0C0C0"/>
              <w:right w:val="single" w:sz="8" w:space="0" w:color="C0C0C0"/>
            </w:tcBorders>
            <w:hideMark/>
          </w:tcPr>
          <w:p w:rsidR="00056371" w:rsidRDefault="00056371" w:rsidP="00C40FCC">
            <w:pPr>
              <w:widowControl w:val="0"/>
              <w:spacing w:line="100" w:lineRule="atLeast"/>
              <w:rPr>
                <w:sz w:val="24"/>
                <w:szCs w:val="24"/>
                <w:lang w:val="vi-VN"/>
              </w:rPr>
            </w:pPr>
            <w:r>
              <w:rPr>
                <w:szCs w:val="24"/>
              </w:rPr>
              <w:t>Quản lý bàn ăn</w:t>
            </w:r>
          </w:p>
        </w:tc>
        <w:tc>
          <w:tcPr>
            <w:tcW w:w="6530" w:type="dxa"/>
            <w:tcBorders>
              <w:top w:val="single" w:sz="8" w:space="0" w:color="C0C0C0"/>
              <w:left w:val="single" w:sz="8" w:space="0" w:color="C0C0C0"/>
              <w:bottom w:val="single" w:sz="8" w:space="0" w:color="C0C0C0"/>
              <w:right w:val="single" w:sz="8" w:space="0" w:color="C0C0C0"/>
            </w:tcBorders>
          </w:tcPr>
          <w:p w:rsidR="00056371" w:rsidRDefault="00056371">
            <w:r w:rsidRPr="005D4F1A">
              <w:rPr>
                <w:szCs w:val="24"/>
              </w:rPr>
              <w:t>Nhân viên nhà hàng, Quản lý nhà hàng</w:t>
            </w:r>
          </w:p>
        </w:tc>
      </w:tr>
      <w:tr w:rsidR="00056371" w:rsidTr="00056371">
        <w:trPr>
          <w:trHeight w:val="868"/>
        </w:trPr>
        <w:tc>
          <w:tcPr>
            <w:tcW w:w="767" w:type="dxa"/>
            <w:tcBorders>
              <w:top w:val="single" w:sz="8" w:space="0" w:color="C0C0C0"/>
              <w:left w:val="single" w:sz="8" w:space="0" w:color="C0C0C0"/>
              <w:bottom w:val="single" w:sz="8" w:space="0" w:color="C0C0C0"/>
              <w:right w:val="single" w:sz="8" w:space="0" w:color="C0C0C0"/>
            </w:tcBorders>
            <w:shd w:val="clear" w:color="auto" w:fill="D2EAF1"/>
            <w:hideMark/>
          </w:tcPr>
          <w:p w:rsidR="00056371" w:rsidRDefault="00056371">
            <w:pPr>
              <w:widowControl w:val="0"/>
              <w:spacing w:line="100" w:lineRule="atLeast"/>
              <w:jc w:val="center"/>
              <w:rPr>
                <w:sz w:val="24"/>
                <w:szCs w:val="24"/>
                <w:lang w:val="vi-VN"/>
              </w:rPr>
            </w:pPr>
            <w:r>
              <w:rPr>
                <w:b/>
                <w:bCs/>
                <w:szCs w:val="24"/>
              </w:rPr>
              <w:t>3</w:t>
            </w:r>
          </w:p>
        </w:tc>
        <w:tc>
          <w:tcPr>
            <w:tcW w:w="2995" w:type="dxa"/>
            <w:tcBorders>
              <w:top w:val="single" w:sz="8" w:space="0" w:color="C0C0C0"/>
              <w:left w:val="single" w:sz="8" w:space="0" w:color="C0C0C0"/>
              <w:bottom w:val="single" w:sz="8" w:space="0" w:color="C0C0C0"/>
              <w:right w:val="single" w:sz="8" w:space="0" w:color="C0C0C0"/>
            </w:tcBorders>
            <w:shd w:val="clear" w:color="auto" w:fill="D2EAF1"/>
          </w:tcPr>
          <w:p w:rsidR="00056371" w:rsidRDefault="00056371" w:rsidP="00C40FCC">
            <w:pPr>
              <w:widowControl w:val="0"/>
              <w:spacing w:line="100" w:lineRule="atLeast"/>
              <w:rPr>
                <w:sz w:val="24"/>
                <w:szCs w:val="24"/>
                <w:lang w:val="vi-VN"/>
              </w:rPr>
            </w:pPr>
            <w:r>
              <w:rPr>
                <w:szCs w:val="24"/>
              </w:rPr>
              <w:t>Quản lý phiếu đặt bàn</w:t>
            </w:r>
          </w:p>
        </w:tc>
        <w:tc>
          <w:tcPr>
            <w:tcW w:w="6530" w:type="dxa"/>
            <w:tcBorders>
              <w:top w:val="single" w:sz="8" w:space="0" w:color="C0C0C0"/>
              <w:left w:val="single" w:sz="8" w:space="0" w:color="C0C0C0"/>
              <w:bottom w:val="single" w:sz="8" w:space="0" w:color="C0C0C0"/>
              <w:right w:val="single" w:sz="8" w:space="0" w:color="C0C0C0"/>
            </w:tcBorders>
            <w:shd w:val="clear" w:color="auto" w:fill="D2EAF1"/>
          </w:tcPr>
          <w:p w:rsidR="00056371" w:rsidRDefault="00056371">
            <w:r w:rsidRPr="005D4F1A">
              <w:rPr>
                <w:szCs w:val="24"/>
              </w:rPr>
              <w:t>Nhân viên nhà hàng, Quản lý nhà hàng</w:t>
            </w:r>
          </w:p>
        </w:tc>
      </w:tr>
      <w:tr w:rsidR="00056371" w:rsidTr="00056371">
        <w:trPr>
          <w:trHeight w:val="574"/>
        </w:trPr>
        <w:tc>
          <w:tcPr>
            <w:tcW w:w="767" w:type="dxa"/>
            <w:tcBorders>
              <w:top w:val="single" w:sz="8" w:space="0" w:color="C0C0C0"/>
              <w:left w:val="single" w:sz="8" w:space="0" w:color="C0C0C0"/>
              <w:bottom w:val="single" w:sz="8" w:space="0" w:color="C0C0C0"/>
              <w:right w:val="single" w:sz="8" w:space="0" w:color="C0C0C0"/>
            </w:tcBorders>
            <w:hideMark/>
          </w:tcPr>
          <w:p w:rsidR="00056371" w:rsidRDefault="00056371">
            <w:pPr>
              <w:widowControl w:val="0"/>
              <w:spacing w:line="100" w:lineRule="atLeast"/>
              <w:jc w:val="center"/>
              <w:rPr>
                <w:sz w:val="24"/>
                <w:szCs w:val="24"/>
                <w:lang w:val="vi-VN"/>
              </w:rPr>
            </w:pPr>
            <w:r>
              <w:rPr>
                <w:b/>
                <w:bCs/>
                <w:szCs w:val="24"/>
              </w:rPr>
              <w:t>4</w:t>
            </w:r>
          </w:p>
        </w:tc>
        <w:tc>
          <w:tcPr>
            <w:tcW w:w="2995" w:type="dxa"/>
            <w:tcBorders>
              <w:top w:val="single" w:sz="8" w:space="0" w:color="C0C0C0"/>
              <w:left w:val="single" w:sz="8" w:space="0" w:color="C0C0C0"/>
              <w:bottom w:val="single" w:sz="8" w:space="0" w:color="C0C0C0"/>
              <w:right w:val="single" w:sz="8" w:space="0" w:color="C0C0C0"/>
            </w:tcBorders>
          </w:tcPr>
          <w:p w:rsidR="00056371" w:rsidRDefault="00056371" w:rsidP="00C40FCC">
            <w:pPr>
              <w:widowControl w:val="0"/>
              <w:spacing w:line="100" w:lineRule="atLeast"/>
              <w:rPr>
                <w:sz w:val="24"/>
                <w:szCs w:val="24"/>
                <w:lang w:val="vi-VN"/>
              </w:rPr>
            </w:pPr>
            <w:r>
              <w:rPr>
                <w:szCs w:val="24"/>
              </w:rPr>
              <w:t>Quản lý hóa đơn</w:t>
            </w:r>
          </w:p>
        </w:tc>
        <w:tc>
          <w:tcPr>
            <w:tcW w:w="6530" w:type="dxa"/>
            <w:tcBorders>
              <w:top w:val="single" w:sz="8" w:space="0" w:color="C0C0C0"/>
              <w:left w:val="single" w:sz="8" w:space="0" w:color="C0C0C0"/>
              <w:bottom w:val="single" w:sz="8" w:space="0" w:color="C0C0C0"/>
              <w:right w:val="single" w:sz="8" w:space="0" w:color="C0C0C0"/>
            </w:tcBorders>
          </w:tcPr>
          <w:p w:rsidR="00056371" w:rsidRDefault="00056371">
            <w:r w:rsidRPr="005D4F1A">
              <w:rPr>
                <w:szCs w:val="24"/>
              </w:rPr>
              <w:t>Nhân viên nhà hàng, Quản lý nhà hàng</w:t>
            </w:r>
          </w:p>
        </w:tc>
      </w:tr>
      <w:tr w:rsidR="00056371" w:rsidTr="00056371">
        <w:trPr>
          <w:trHeight w:val="574"/>
        </w:trPr>
        <w:tc>
          <w:tcPr>
            <w:tcW w:w="767" w:type="dxa"/>
            <w:tcBorders>
              <w:top w:val="single" w:sz="8" w:space="0" w:color="C0C0C0"/>
              <w:left w:val="single" w:sz="8" w:space="0" w:color="C0C0C0"/>
              <w:bottom w:val="single" w:sz="8" w:space="0" w:color="C0C0C0"/>
              <w:right w:val="single" w:sz="8" w:space="0" w:color="C0C0C0"/>
            </w:tcBorders>
            <w:shd w:val="clear" w:color="auto" w:fill="D2EAF1"/>
            <w:hideMark/>
          </w:tcPr>
          <w:p w:rsidR="00056371" w:rsidRDefault="00056371">
            <w:pPr>
              <w:widowControl w:val="0"/>
              <w:spacing w:line="100" w:lineRule="atLeast"/>
              <w:jc w:val="center"/>
              <w:rPr>
                <w:sz w:val="24"/>
                <w:szCs w:val="24"/>
                <w:lang w:val="vi-VN"/>
              </w:rPr>
            </w:pPr>
            <w:r>
              <w:rPr>
                <w:b/>
                <w:bCs/>
                <w:szCs w:val="24"/>
              </w:rPr>
              <w:t>5</w:t>
            </w:r>
          </w:p>
        </w:tc>
        <w:tc>
          <w:tcPr>
            <w:tcW w:w="2995" w:type="dxa"/>
            <w:tcBorders>
              <w:top w:val="single" w:sz="8" w:space="0" w:color="C0C0C0"/>
              <w:left w:val="single" w:sz="8" w:space="0" w:color="C0C0C0"/>
              <w:bottom w:val="single" w:sz="8" w:space="0" w:color="C0C0C0"/>
              <w:right w:val="single" w:sz="8" w:space="0" w:color="C0C0C0"/>
            </w:tcBorders>
            <w:shd w:val="clear" w:color="auto" w:fill="D2EAF1"/>
          </w:tcPr>
          <w:p w:rsidR="00056371" w:rsidRDefault="00056371" w:rsidP="00C40FCC">
            <w:pPr>
              <w:widowControl w:val="0"/>
              <w:spacing w:line="100" w:lineRule="atLeast"/>
              <w:rPr>
                <w:sz w:val="24"/>
                <w:szCs w:val="24"/>
                <w:lang w:val="vi-VN"/>
              </w:rPr>
            </w:pPr>
            <w:r>
              <w:rPr>
                <w:szCs w:val="24"/>
              </w:rPr>
              <w:t>Quản lý người dùng</w:t>
            </w:r>
          </w:p>
        </w:tc>
        <w:tc>
          <w:tcPr>
            <w:tcW w:w="6530" w:type="dxa"/>
            <w:tcBorders>
              <w:top w:val="single" w:sz="8" w:space="0" w:color="C0C0C0"/>
              <w:left w:val="single" w:sz="8" w:space="0" w:color="C0C0C0"/>
              <w:bottom w:val="single" w:sz="8" w:space="0" w:color="C0C0C0"/>
              <w:right w:val="single" w:sz="8" w:space="0" w:color="C0C0C0"/>
            </w:tcBorders>
            <w:shd w:val="clear" w:color="auto" w:fill="D2EAF1"/>
          </w:tcPr>
          <w:p w:rsidR="00056371" w:rsidRDefault="00056371">
            <w:pPr>
              <w:spacing w:line="100" w:lineRule="atLeast"/>
              <w:rPr>
                <w:sz w:val="24"/>
                <w:szCs w:val="24"/>
                <w:lang w:val="vi-VN"/>
              </w:rPr>
            </w:pPr>
            <w:r>
              <w:rPr>
                <w:szCs w:val="24"/>
              </w:rPr>
              <w:t>Quản lý nhà hàng</w:t>
            </w:r>
          </w:p>
          <w:p w:rsidR="00056371" w:rsidRDefault="00056371">
            <w:pPr>
              <w:widowControl w:val="0"/>
              <w:spacing w:line="100" w:lineRule="atLeast"/>
              <w:rPr>
                <w:sz w:val="24"/>
                <w:szCs w:val="24"/>
                <w:lang w:val="vi-VN"/>
              </w:rPr>
            </w:pPr>
          </w:p>
        </w:tc>
      </w:tr>
      <w:tr w:rsidR="00056371" w:rsidTr="00056371">
        <w:trPr>
          <w:trHeight w:val="589"/>
        </w:trPr>
        <w:tc>
          <w:tcPr>
            <w:tcW w:w="767" w:type="dxa"/>
            <w:tcBorders>
              <w:top w:val="single" w:sz="8" w:space="0" w:color="C0C0C0"/>
              <w:left w:val="single" w:sz="8" w:space="0" w:color="C0C0C0"/>
              <w:bottom w:val="single" w:sz="8" w:space="0" w:color="C0C0C0"/>
              <w:right w:val="single" w:sz="8" w:space="0" w:color="C0C0C0"/>
            </w:tcBorders>
            <w:hideMark/>
          </w:tcPr>
          <w:p w:rsidR="00056371" w:rsidRDefault="00056371">
            <w:pPr>
              <w:widowControl w:val="0"/>
              <w:spacing w:line="100" w:lineRule="atLeast"/>
              <w:jc w:val="center"/>
              <w:rPr>
                <w:sz w:val="24"/>
                <w:szCs w:val="24"/>
                <w:lang w:val="vi-VN"/>
              </w:rPr>
            </w:pPr>
            <w:r>
              <w:rPr>
                <w:b/>
                <w:bCs/>
                <w:szCs w:val="24"/>
              </w:rPr>
              <w:t>6</w:t>
            </w:r>
          </w:p>
        </w:tc>
        <w:tc>
          <w:tcPr>
            <w:tcW w:w="2995" w:type="dxa"/>
            <w:tcBorders>
              <w:top w:val="single" w:sz="8" w:space="0" w:color="C0C0C0"/>
              <w:left w:val="single" w:sz="8" w:space="0" w:color="C0C0C0"/>
              <w:bottom w:val="single" w:sz="8" w:space="0" w:color="C0C0C0"/>
              <w:right w:val="single" w:sz="8" w:space="0" w:color="C0C0C0"/>
            </w:tcBorders>
          </w:tcPr>
          <w:p w:rsidR="00056371" w:rsidRDefault="00056371" w:rsidP="00C40FCC">
            <w:pPr>
              <w:widowControl w:val="0"/>
              <w:spacing w:line="100" w:lineRule="atLeast"/>
              <w:rPr>
                <w:sz w:val="24"/>
                <w:szCs w:val="24"/>
                <w:lang w:val="vi-VN"/>
              </w:rPr>
            </w:pPr>
            <w:r>
              <w:rPr>
                <w:szCs w:val="24"/>
              </w:rPr>
              <w:t>Quản lý khách hàng</w:t>
            </w:r>
          </w:p>
        </w:tc>
        <w:tc>
          <w:tcPr>
            <w:tcW w:w="6530" w:type="dxa"/>
            <w:tcBorders>
              <w:top w:val="single" w:sz="8" w:space="0" w:color="C0C0C0"/>
              <w:left w:val="single" w:sz="8" w:space="0" w:color="C0C0C0"/>
              <w:bottom w:val="single" w:sz="8" w:space="0" w:color="C0C0C0"/>
              <w:right w:val="single" w:sz="8" w:space="0" w:color="C0C0C0"/>
            </w:tcBorders>
          </w:tcPr>
          <w:p w:rsidR="00056371" w:rsidRDefault="00056371">
            <w:r w:rsidRPr="007122C2">
              <w:rPr>
                <w:szCs w:val="24"/>
              </w:rPr>
              <w:t>Nhân viên nhà hàng, Quản lý nhà hàng</w:t>
            </w:r>
          </w:p>
        </w:tc>
      </w:tr>
      <w:tr w:rsidR="00056371" w:rsidTr="00056371">
        <w:trPr>
          <w:trHeight w:val="589"/>
        </w:trPr>
        <w:tc>
          <w:tcPr>
            <w:tcW w:w="767" w:type="dxa"/>
            <w:tcBorders>
              <w:top w:val="single" w:sz="8" w:space="0" w:color="C0C0C0"/>
              <w:left w:val="single" w:sz="8" w:space="0" w:color="C0C0C0"/>
              <w:bottom w:val="single" w:sz="8" w:space="0" w:color="C0C0C0"/>
              <w:right w:val="single" w:sz="8" w:space="0" w:color="C0C0C0"/>
            </w:tcBorders>
            <w:shd w:val="clear" w:color="auto" w:fill="B6DDE8"/>
            <w:hideMark/>
          </w:tcPr>
          <w:p w:rsidR="00056371" w:rsidRDefault="00056371">
            <w:pPr>
              <w:widowControl w:val="0"/>
              <w:spacing w:line="100" w:lineRule="atLeast"/>
              <w:jc w:val="center"/>
              <w:rPr>
                <w:b/>
                <w:bCs/>
                <w:sz w:val="24"/>
                <w:szCs w:val="24"/>
              </w:rPr>
            </w:pPr>
            <w:r>
              <w:rPr>
                <w:b/>
                <w:bCs/>
                <w:szCs w:val="24"/>
              </w:rPr>
              <w:t>7</w:t>
            </w:r>
          </w:p>
        </w:tc>
        <w:tc>
          <w:tcPr>
            <w:tcW w:w="2995" w:type="dxa"/>
            <w:tcBorders>
              <w:top w:val="single" w:sz="8" w:space="0" w:color="C0C0C0"/>
              <w:left w:val="single" w:sz="8" w:space="0" w:color="C0C0C0"/>
              <w:bottom w:val="single" w:sz="8" w:space="0" w:color="C0C0C0"/>
              <w:right w:val="single" w:sz="8" w:space="0" w:color="C0C0C0"/>
            </w:tcBorders>
            <w:shd w:val="clear" w:color="auto" w:fill="B6DDE8"/>
            <w:hideMark/>
          </w:tcPr>
          <w:p w:rsidR="00056371" w:rsidRDefault="00056371" w:rsidP="00C40FCC">
            <w:pPr>
              <w:widowControl w:val="0"/>
              <w:spacing w:line="100" w:lineRule="atLeast"/>
              <w:rPr>
                <w:sz w:val="24"/>
                <w:szCs w:val="24"/>
              </w:rPr>
            </w:pPr>
            <w:r>
              <w:rPr>
                <w:szCs w:val="24"/>
              </w:rPr>
              <w:t>Thống kê</w:t>
            </w:r>
          </w:p>
        </w:tc>
        <w:tc>
          <w:tcPr>
            <w:tcW w:w="6530" w:type="dxa"/>
            <w:tcBorders>
              <w:top w:val="single" w:sz="8" w:space="0" w:color="C0C0C0"/>
              <w:left w:val="single" w:sz="8" w:space="0" w:color="C0C0C0"/>
              <w:bottom w:val="single" w:sz="8" w:space="0" w:color="C0C0C0"/>
              <w:right w:val="single" w:sz="8" w:space="0" w:color="C0C0C0"/>
            </w:tcBorders>
            <w:shd w:val="clear" w:color="auto" w:fill="B6DDE8"/>
          </w:tcPr>
          <w:p w:rsidR="00056371" w:rsidRDefault="00056371">
            <w:r w:rsidRPr="007122C2">
              <w:rPr>
                <w:szCs w:val="24"/>
              </w:rPr>
              <w:t>Nhân viên nhà hàng, Quản lý nhà hàng</w:t>
            </w:r>
          </w:p>
        </w:tc>
      </w:tr>
    </w:tbl>
    <w:p w:rsidR="000A376D" w:rsidRDefault="000A376D" w:rsidP="000A376D">
      <w:pPr>
        <w:ind w:left="720"/>
        <w:rPr>
          <w:rFonts w:ascii="Times New Roman" w:hAnsi="Times New Roman" w:cs="Times New Roman"/>
          <w:sz w:val="24"/>
          <w:szCs w:val="24"/>
          <w:lang w:val="vi-VN"/>
        </w:rPr>
      </w:pPr>
    </w:p>
    <w:p w:rsidR="000A376D" w:rsidRPr="00933F5C" w:rsidRDefault="000A376D" w:rsidP="00933F5C">
      <w:pPr>
        <w:pStyle w:val="Heading2"/>
        <w:rPr>
          <w:color w:val="7030A0"/>
          <w:sz w:val="28"/>
          <w:szCs w:val="28"/>
        </w:rPr>
      </w:pPr>
      <w:bookmarkStart w:id="6" w:name="_Toc26945223"/>
      <w:r w:rsidRPr="00933F5C">
        <w:rPr>
          <w:color w:val="FF0000"/>
          <w:sz w:val="32"/>
          <w:szCs w:val="32"/>
        </w:rPr>
        <w:t>C.Nội dung khảo sát</w:t>
      </w:r>
      <w:bookmarkEnd w:id="6"/>
    </w:p>
    <w:p w:rsidR="00C40FCC" w:rsidRPr="00933F5C" w:rsidRDefault="00C40FCC" w:rsidP="00933F5C">
      <w:pPr>
        <w:pStyle w:val="Heading3"/>
        <w:ind w:left="720"/>
        <w:rPr>
          <w:rFonts w:ascii="Times New Roman" w:hAnsi="Times New Roman" w:cs="Times New Roman"/>
          <w:b w:val="0"/>
          <w:color w:val="C00000"/>
          <w:sz w:val="24"/>
          <w:szCs w:val="24"/>
        </w:rPr>
      </w:pPr>
      <w:bookmarkStart w:id="7" w:name="_Toc26945224"/>
      <w:proofErr w:type="gramStart"/>
      <w:r w:rsidRPr="00933F5C">
        <w:rPr>
          <w:rFonts w:ascii="Times New Roman" w:hAnsi="Times New Roman" w:cs="Times New Roman"/>
          <w:b w:val="0"/>
          <w:color w:val="7030A0"/>
          <w:sz w:val="28"/>
          <w:szCs w:val="28"/>
        </w:rPr>
        <w:t>1.Quản</w:t>
      </w:r>
      <w:proofErr w:type="gramEnd"/>
      <w:r w:rsidRPr="00933F5C">
        <w:rPr>
          <w:rFonts w:ascii="Times New Roman" w:hAnsi="Times New Roman" w:cs="Times New Roman"/>
          <w:b w:val="0"/>
          <w:color w:val="7030A0"/>
          <w:sz w:val="28"/>
          <w:szCs w:val="28"/>
        </w:rPr>
        <w:t xml:space="preserve"> lý thực đơn</w:t>
      </w:r>
      <w:bookmarkEnd w:id="7"/>
    </w:p>
    <w:p w:rsidR="00C40FCC" w:rsidRPr="00C40FCC" w:rsidRDefault="00C40FCC" w:rsidP="00C40FCC">
      <w:pPr>
        <w:pStyle w:val="ListParagraph"/>
        <w:numPr>
          <w:ilvl w:val="0"/>
          <w:numId w:val="10"/>
        </w:numPr>
        <w:rPr>
          <w:rFonts w:ascii="Times New Roman" w:hAnsi="Times New Roman" w:cs="Times New Roman"/>
          <w:color w:val="C00000"/>
          <w:sz w:val="24"/>
          <w:szCs w:val="24"/>
        </w:rPr>
      </w:pPr>
      <w:r w:rsidRPr="00C40FCC">
        <w:rPr>
          <w:rFonts w:ascii="Times New Roman" w:hAnsi="Times New Roman" w:cs="Times New Roman"/>
          <w:color w:val="C00000"/>
          <w:sz w:val="24"/>
          <w:szCs w:val="24"/>
        </w:rPr>
        <w:t xml:space="preserve">Người khảo sát : </w:t>
      </w:r>
      <w:r w:rsidRPr="00C40FCC">
        <w:rPr>
          <w:rFonts w:ascii="Times New Roman" w:hAnsi="Times New Roman" w:cs="Times New Roman"/>
          <w:szCs w:val="24"/>
        </w:rPr>
        <w:t>Nhân viên nhà hàng, Quản lý nhà hàng</w:t>
      </w:r>
    </w:p>
    <w:p w:rsidR="00C40FCC" w:rsidRPr="00C40FCC" w:rsidRDefault="00C40FCC" w:rsidP="00C40FCC">
      <w:pPr>
        <w:pStyle w:val="ListParagraph"/>
        <w:numPr>
          <w:ilvl w:val="0"/>
          <w:numId w:val="10"/>
        </w:numPr>
        <w:rPr>
          <w:rFonts w:ascii="Times New Roman" w:hAnsi="Times New Roman" w:cs="Times New Roman"/>
          <w:sz w:val="24"/>
          <w:szCs w:val="24"/>
        </w:rPr>
      </w:pPr>
      <w:r w:rsidRPr="00C40FCC">
        <w:rPr>
          <w:rFonts w:ascii="Times New Roman" w:hAnsi="Times New Roman" w:cs="Times New Roman"/>
          <w:color w:val="C00000"/>
          <w:sz w:val="24"/>
          <w:szCs w:val="24"/>
        </w:rPr>
        <w:t xml:space="preserve">Thời gian : </w:t>
      </w:r>
    </w:p>
    <w:p w:rsidR="00C40FCC" w:rsidRPr="00C40FCC" w:rsidRDefault="00C40FCC" w:rsidP="0099210E">
      <w:pPr>
        <w:pStyle w:val="ListParagraph"/>
        <w:numPr>
          <w:ilvl w:val="0"/>
          <w:numId w:val="17"/>
        </w:numPr>
        <w:rPr>
          <w:rFonts w:ascii="Times New Roman" w:hAnsi="Times New Roman" w:cs="Times New Roman"/>
          <w:sz w:val="24"/>
          <w:szCs w:val="24"/>
        </w:rPr>
      </w:pPr>
      <w:r w:rsidRPr="00C40FCC">
        <w:rPr>
          <w:rFonts w:ascii="Times New Roman" w:hAnsi="Times New Roman" w:cs="Times New Roman"/>
          <w:sz w:val="24"/>
          <w:szCs w:val="24"/>
        </w:rPr>
        <w:t>Bắt đầu : 12/02/2019</w:t>
      </w:r>
    </w:p>
    <w:p w:rsidR="00C40FCC" w:rsidRPr="0099210E" w:rsidRDefault="00C40FCC" w:rsidP="0099210E">
      <w:pPr>
        <w:pStyle w:val="ListParagraph"/>
        <w:numPr>
          <w:ilvl w:val="0"/>
          <w:numId w:val="17"/>
        </w:numPr>
        <w:rPr>
          <w:rFonts w:ascii="Times New Roman" w:hAnsi="Times New Roman" w:cs="Times New Roman"/>
          <w:sz w:val="24"/>
          <w:szCs w:val="24"/>
        </w:rPr>
      </w:pPr>
      <w:r w:rsidRPr="0099210E">
        <w:rPr>
          <w:rFonts w:ascii="Times New Roman" w:hAnsi="Times New Roman" w:cs="Times New Roman"/>
          <w:sz w:val="24"/>
          <w:szCs w:val="24"/>
        </w:rPr>
        <w:t>Kết thúc : 13/02/2019</w:t>
      </w:r>
    </w:p>
    <w:p w:rsidR="00C40FCC" w:rsidRPr="00C40FCC" w:rsidRDefault="00C40FCC" w:rsidP="00C40FCC">
      <w:pPr>
        <w:pStyle w:val="ListParagraph"/>
        <w:numPr>
          <w:ilvl w:val="0"/>
          <w:numId w:val="10"/>
        </w:numPr>
        <w:rPr>
          <w:rFonts w:ascii="Times New Roman" w:hAnsi="Times New Roman" w:cs="Times New Roman"/>
          <w:sz w:val="24"/>
          <w:szCs w:val="24"/>
        </w:rPr>
      </w:pPr>
      <w:r w:rsidRPr="00C40FCC">
        <w:rPr>
          <w:rFonts w:ascii="Times New Roman" w:hAnsi="Times New Roman" w:cs="Times New Roman"/>
          <w:color w:val="C00000"/>
          <w:sz w:val="24"/>
          <w:szCs w:val="24"/>
        </w:rPr>
        <w:lastRenderedPageBreak/>
        <w:t>Câu hỏi :</w:t>
      </w:r>
    </w:p>
    <w:p w:rsidR="00C40FCC" w:rsidRPr="00C40FCC" w:rsidRDefault="00C40FCC" w:rsidP="00C40FCC">
      <w:pPr>
        <w:pStyle w:val="ListParagraph"/>
        <w:ind w:left="1440"/>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842"/>
        <w:gridCol w:w="4072"/>
        <w:gridCol w:w="5455"/>
      </w:tblGrid>
      <w:tr w:rsidR="00C40FCC" w:rsidRPr="00C40FCC" w:rsidTr="00C40FCC">
        <w:trPr>
          <w:trHeight w:val="270"/>
        </w:trPr>
        <w:tc>
          <w:tcPr>
            <w:tcW w:w="842" w:type="dxa"/>
            <w:tcBorders>
              <w:top w:val="single" w:sz="8" w:space="0" w:color="C0C0C0"/>
              <w:left w:val="single" w:sz="8" w:space="0" w:color="C0C0C0"/>
              <w:bottom w:val="single" w:sz="8" w:space="0" w:color="C0C0C0"/>
              <w:right w:val="single" w:sz="8" w:space="0" w:color="C0C0C0"/>
            </w:tcBorders>
            <w:shd w:val="clear" w:color="auto" w:fill="4BACC6"/>
            <w:hideMark/>
          </w:tcPr>
          <w:p w:rsidR="00C40FCC" w:rsidRPr="00C40FCC" w:rsidRDefault="00C40FCC">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STT</w:t>
            </w:r>
          </w:p>
        </w:tc>
        <w:tc>
          <w:tcPr>
            <w:tcW w:w="4072" w:type="dxa"/>
            <w:tcBorders>
              <w:top w:val="single" w:sz="8" w:space="0" w:color="C0C0C0"/>
              <w:left w:val="single" w:sz="8" w:space="0" w:color="C0C0C0"/>
              <w:bottom w:val="single" w:sz="8" w:space="0" w:color="C0C0C0"/>
              <w:right w:val="single" w:sz="8" w:space="0" w:color="C0C0C0"/>
            </w:tcBorders>
            <w:shd w:val="clear" w:color="auto" w:fill="4BACC6"/>
            <w:hideMark/>
          </w:tcPr>
          <w:p w:rsidR="00C40FCC" w:rsidRPr="00C40FCC" w:rsidRDefault="00C40FCC">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Câu hỏi</w:t>
            </w:r>
          </w:p>
        </w:tc>
        <w:tc>
          <w:tcPr>
            <w:tcW w:w="5455" w:type="dxa"/>
            <w:tcBorders>
              <w:top w:val="single" w:sz="8" w:space="0" w:color="C0C0C0"/>
              <w:left w:val="single" w:sz="8" w:space="0" w:color="C0C0C0"/>
              <w:bottom w:val="single" w:sz="8" w:space="0" w:color="C0C0C0"/>
              <w:right w:val="single" w:sz="8" w:space="0" w:color="C0C0C0"/>
            </w:tcBorders>
            <w:shd w:val="clear" w:color="auto" w:fill="4BACC6"/>
            <w:hideMark/>
          </w:tcPr>
          <w:p w:rsidR="00C40FCC" w:rsidRPr="00C40FCC" w:rsidRDefault="00C40FCC">
            <w:pPr>
              <w:pStyle w:val="ListParagraph"/>
              <w:spacing w:after="0" w:line="100" w:lineRule="atLeast"/>
              <w:ind w:left="0"/>
              <w:jc w:val="center"/>
              <w:rPr>
                <w:rFonts w:ascii="Times New Roman" w:hAnsi="Times New Roman" w:cs="Times New Roman"/>
              </w:rPr>
            </w:pPr>
            <w:r w:rsidRPr="00C40FCC">
              <w:rPr>
                <w:rFonts w:ascii="Times New Roman" w:hAnsi="Times New Roman" w:cs="Times New Roman"/>
                <w:b/>
                <w:bCs/>
                <w:color w:val="FFFFFF"/>
                <w:sz w:val="24"/>
                <w:szCs w:val="24"/>
              </w:rPr>
              <w:t>Câu trả lời</w:t>
            </w:r>
          </w:p>
        </w:tc>
      </w:tr>
      <w:tr w:rsidR="00C40FCC" w:rsidRPr="00C40FCC" w:rsidTr="00C40FCC">
        <w:trPr>
          <w:trHeight w:val="840"/>
        </w:trPr>
        <w:tc>
          <w:tcPr>
            <w:tcW w:w="842" w:type="dxa"/>
            <w:tcBorders>
              <w:top w:val="nil"/>
              <w:left w:val="single" w:sz="8" w:space="0" w:color="C0C0C0"/>
              <w:bottom w:val="nil"/>
              <w:right w:val="nil"/>
            </w:tcBorders>
            <w:shd w:val="clear" w:color="auto" w:fill="D2EAF1"/>
            <w:hideMark/>
          </w:tcPr>
          <w:p w:rsidR="00C40FCC" w:rsidRPr="00C40FCC" w:rsidRDefault="00C40FCC">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1</w:t>
            </w:r>
          </w:p>
        </w:tc>
        <w:tc>
          <w:tcPr>
            <w:tcW w:w="4072" w:type="dxa"/>
            <w:shd w:val="clear" w:color="auto" w:fill="D2EAF1"/>
            <w:hideMark/>
          </w:tcPr>
          <w:p w:rsidR="00C40FCC" w:rsidRPr="00C40FCC" w:rsidRDefault="00C40FCC" w:rsidP="00C40FCC">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anh/chị </w:t>
            </w:r>
            <w:r>
              <w:rPr>
                <w:rFonts w:ascii="Times New Roman" w:hAnsi="Times New Roman" w:cs="Times New Roman"/>
                <w:sz w:val="24"/>
                <w:szCs w:val="24"/>
              </w:rPr>
              <w:t>quản lý thực đơn</w:t>
            </w:r>
            <w:r w:rsidRPr="00C40FCC">
              <w:rPr>
                <w:rFonts w:ascii="Times New Roman" w:hAnsi="Times New Roman" w:cs="Times New Roman"/>
                <w:sz w:val="24"/>
                <w:szCs w:val="24"/>
              </w:rPr>
              <w:t xml:space="preserve"> như thế </w:t>
            </w:r>
            <w:proofErr w:type="gramStart"/>
            <w:r w:rsidRPr="00C40FCC">
              <w:rPr>
                <w:rFonts w:ascii="Times New Roman" w:hAnsi="Times New Roman" w:cs="Times New Roman"/>
                <w:sz w:val="24"/>
                <w:szCs w:val="24"/>
              </w:rPr>
              <w:t>nào ?</w:t>
            </w:r>
            <w:proofErr w:type="gramEnd"/>
          </w:p>
        </w:tc>
        <w:tc>
          <w:tcPr>
            <w:tcW w:w="5455" w:type="dxa"/>
            <w:tcBorders>
              <w:top w:val="nil"/>
              <w:left w:val="nil"/>
              <w:bottom w:val="nil"/>
              <w:right w:val="single" w:sz="8" w:space="0" w:color="C0C0C0"/>
            </w:tcBorders>
            <w:shd w:val="clear" w:color="auto" w:fill="D2EAF1"/>
          </w:tcPr>
          <w:p w:rsidR="00C40FCC" w:rsidRPr="00C40FCC" w:rsidRDefault="00C40FCC">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Tôi </w:t>
            </w:r>
            <w:r>
              <w:rPr>
                <w:rFonts w:ascii="Times New Roman" w:hAnsi="Times New Roman" w:cs="Times New Roman"/>
                <w:sz w:val="24"/>
                <w:szCs w:val="24"/>
              </w:rPr>
              <w:t xml:space="preserve">quản lý thực đơn bằng cách chia món </w:t>
            </w:r>
            <w:proofErr w:type="gramStart"/>
            <w:r>
              <w:rPr>
                <w:rFonts w:ascii="Times New Roman" w:hAnsi="Times New Roman" w:cs="Times New Roman"/>
                <w:sz w:val="24"/>
                <w:szCs w:val="24"/>
              </w:rPr>
              <w:t>ăn</w:t>
            </w:r>
            <w:proofErr w:type="gramEnd"/>
            <w:r>
              <w:rPr>
                <w:rFonts w:ascii="Times New Roman" w:hAnsi="Times New Roman" w:cs="Times New Roman"/>
                <w:sz w:val="24"/>
                <w:szCs w:val="24"/>
              </w:rPr>
              <w:t xml:space="preserve"> trong thực đơn theo từng loại.</w:t>
            </w:r>
            <w:r w:rsidR="00986D60">
              <w:rPr>
                <w:rFonts w:ascii="Times New Roman" w:hAnsi="Times New Roman" w:cs="Times New Roman"/>
                <w:sz w:val="24"/>
                <w:szCs w:val="24"/>
              </w:rPr>
              <w:t xml:space="preserve"> C</w:t>
            </w:r>
            <w:r w:rsidR="00986D60">
              <w:rPr>
                <w:rFonts w:ascii="Times New Roman" w:hAnsi="Times New Roman" w:cs="Times New Roman"/>
                <w:sz w:val="24"/>
                <w:szCs w:val="24"/>
              </w:rPr>
              <w:t>ó thể thêm xóa sửa món ăn</w:t>
            </w:r>
            <w:r w:rsidR="00986D60" w:rsidRPr="00C40FCC">
              <w:rPr>
                <w:rFonts w:ascii="Times New Roman" w:hAnsi="Times New Roman" w:cs="Times New Roman"/>
                <w:sz w:val="24"/>
                <w:szCs w:val="24"/>
              </w:rPr>
              <w:t>.</w:t>
            </w:r>
          </w:p>
          <w:p w:rsidR="00C40FCC" w:rsidRPr="00C40FCC" w:rsidRDefault="00C40FCC">
            <w:pPr>
              <w:pStyle w:val="ListParagraph"/>
              <w:spacing w:after="0" w:line="100" w:lineRule="atLeast"/>
              <w:ind w:left="0"/>
              <w:jc w:val="both"/>
              <w:rPr>
                <w:rFonts w:ascii="Times New Roman" w:hAnsi="Times New Roman" w:cs="Times New Roman"/>
                <w:sz w:val="24"/>
                <w:szCs w:val="24"/>
              </w:rPr>
            </w:pPr>
          </w:p>
        </w:tc>
      </w:tr>
      <w:tr w:rsidR="00C40FCC" w:rsidRPr="00C40FCC" w:rsidTr="00C40FCC">
        <w:trPr>
          <w:trHeight w:val="825"/>
        </w:trPr>
        <w:tc>
          <w:tcPr>
            <w:tcW w:w="842" w:type="dxa"/>
            <w:tcBorders>
              <w:top w:val="nil"/>
              <w:left w:val="single" w:sz="8" w:space="0" w:color="C0C0C0"/>
              <w:bottom w:val="nil"/>
              <w:right w:val="nil"/>
            </w:tcBorders>
            <w:hideMark/>
          </w:tcPr>
          <w:p w:rsidR="00C40FCC" w:rsidRPr="00C40FCC" w:rsidRDefault="00C40FCC">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2</w:t>
            </w:r>
          </w:p>
        </w:tc>
        <w:tc>
          <w:tcPr>
            <w:tcW w:w="4072" w:type="dxa"/>
            <w:hideMark/>
          </w:tcPr>
          <w:p w:rsidR="00C40FCC" w:rsidRPr="00C40FCC" w:rsidRDefault="00C40FCC" w:rsidP="00D96F2D">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Người </w:t>
            </w:r>
            <w:r w:rsidR="00D96F2D">
              <w:rPr>
                <w:rFonts w:ascii="Times New Roman" w:hAnsi="Times New Roman" w:cs="Times New Roman"/>
                <w:sz w:val="24"/>
                <w:szCs w:val="24"/>
              </w:rPr>
              <w:t xml:space="preserve">thực hiện viện quản lý này là </w:t>
            </w:r>
            <w:proofErr w:type="gramStart"/>
            <w:r w:rsidR="00D96F2D">
              <w:rPr>
                <w:rFonts w:ascii="Times New Roman" w:hAnsi="Times New Roman" w:cs="Times New Roman"/>
                <w:sz w:val="24"/>
                <w:szCs w:val="24"/>
              </w:rPr>
              <w:t>ai</w:t>
            </w:r>
            <w:r w:rsidRPr="00C40FCC">
              <w:rPr>
                <w:rFonts w:ascii="Times New Roman" w:hAnsi="Times New Roman" w:cs="Times New Roman"/>
                <w:sz w:val="24"/>
                <w:szCs w:val="24"/>
              </w:rPr>
              <w:t xml:space="preserve"> ?</w:t>
            </w:r>
            <w:proofErr w:type="gramEnd"/>
          </w:p>
        </w:tc>
        <w:tc>
          <w:tcPr>
            <w:tcW w:w="5455" w:type="dxa"/>
            <w:tcBorders>
              <w:top w:val="nil"/>
              <w:left w:val="nil"/>
              <w:bottom w:val="nil"/>
              <w:right w:val="single" w:sz="8" w:space="0" w:color="C0C0C0"/>
            </w:tcBorders>
          </w:tcPr>
          <w:p w:rsidR="00C40FCC" w:rsidRPr="00C40FCC" w:rsidRDefault="00D96F2D">
            <w:pPr>
              <w:pStyle w:val="ListParagraph"/>
              <w:spacing w:after="0" w:line="100" w:lineRule="atLeast"/>
              <w:ind w:left="0"/>
              <w:jc w:val="both"/>
              <w:rPr>
                <w:rFonts w:ascii="Times New Roman" w:hAnsi="Times New Roman" w:cs="Times New Roman"/>
                <w:sz w:val="24"/>
                <w:szCs w:val="24"/>
              </w:rPr>
            </w:pPr>
            <w:r>
              <w:rPr>
                <w:rFonts w:ascii="Times New Roman" w:hAnsi="Times New Roman" w:cs="Times New Roman"/>
                <w:sz w:val="24"/>
                <w:szCs w:val="24"/>
              </w:rPr>
              <w:t>Nhân viên, quản lý của nhà hàng</w:t>
            </w:r>
            <w:r w:rsidR="00C40FCC" w:rsidRPr="00C40FCC">
              <w:rPr>
                <w:rFonts w:ascii="Times New Roman" w:hAnsi="Times New Roman" w:cs="Times New Roman"/>
                <w:sz w:val="24"/>
                <w:szCs w:val="24"/>
              </w:rPr>
              <w:t>.</w:t>
            </w:r>
          </w:p>
          <w:p w:rsidR="00C40FCC" w:rsidRPr="00C40FCC" w:rsidRDefault="00C40FCC">
            <w:pPr>
              <w:pStyle w:val="ListParagraph"/>
              <w:spacing w:after="0" w:line="100" w:lineRule="atLeast"/>
              <w:ind w:left="0"/>
              <w:jc w:val="both"/>
              <w:rPr>
                <w:rFonts w:ascii="Times New Roman" w:hAnsi="Times New Roman" w:cs="Times New Roman"/>
                <w:sz w:val="24"/>
                <w:szCs w:val="24"/>
              </w:rPr>
            </w:pPr>
          </w:p>
        </w:tc>
      </w:tr>
      <w:tr w:rsidR="00C40FCC" w:rsidRPr="00C40FCC" w:rsidTr="00C40FCC">
        <w:trPr>
          <w:trHeight w:val="840"/>
        </w:trPr>
        <w:tc>
          <w:tcPr>
            <w:tcW w:w="842" w:type="dxa"/>
            <w:tcBorders>
              <w:top w:val="nil"/>
              <w:left w:val="single" w:sz="8" w:space="0" w:color="C0C0C0"/>
              <w:bottom w:val="nil"/>
              <w:right w:val="nil"/>
            </w:tcBorders>
            <w:shd w:val="clear" w:color="auto" w:fill="D2EAF1"/>
            <w:hideMark/>
          </w:tcPr>
          <w:p w:rsidR="00C40FCC" w:rsidRPr="00C40FCC" w:rsidRDefault="00C40FCC">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3</w:t>
            </w:r>
          </w:p>
        </w:tc>
        <w:tc>
          <w:tcPr>
            <w:tcW w:w="4072" w:type="dxa"/>
            <w:shd w:val="clear" w:color="auto" w:fill="D2EAF1"/>
          </w:tcPr>
          <w:p w:rsidR="00C40FCC" w:rsidRPr="00C40FCC" w:rsidRDefault="00C40FCC">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Nhữ</w:t>
            </w:r>
            <w:r w:rsidR="00D96F2D">
              <w:rPr>
                <w:rFonts w:ascii="Times New Roman" w:hAnsi="Times New Roman" w:cs="Times New Roman"/>
                <w:sz w:val="24"/>
                <w:szCs w:val="24"/>
              </w:rPr>
              <w:t xml:space="preserve">ng thông </w:t>
            </w:r>
            <w:r w:rsidRPr="00C40FCC">
              <w:rPr>
                <w:rFonts w:ascii="Times New Roman" w:hAnsi="Times New Roman" w:cs="Times New Roman"/>
                <w:sz w:val="24"/>
                <w:szCs w:val="24"/>
              </w:rPr>
              <w:t xml:space="preserve">tin nào cần để lưu của </w:t>
            </w:r>
            <w:r w:rsidR="00D96F2D">
              <w:rPr>
                <w:rFonts w:ascii="Times New Roman" w:hAnsi="Times New Roman" w:cs="Times New Roman"/>
                <w:sz w:val="24"/>
                <w:szCs w:val="24"/>
              </w:rPr>
              <w:t xml:space="preserve">thực </w:t>
            </w:r>
            <w:proofErr w:type="gramStart"/>
            <w:r w:rsidR="00D96F2D">
              <w:rPr>
                <w:rFonts w:ascii="Times New Roman" w:hAnsi="Times New Roman" w:cs="Times New Roman"/>
                <w:sz w:val="24"/>
                <w:szCs w:val="24"/>
              </w:rPr>
              <w:t>đơn</w:t>
            </w:r>
            <w:r w:rsidRPr="00C40FCC">
              <w:rPr>
                <w:rFonts w:ascii="Times New Roman" w:hAnsi="Times New Roman" w:cs="Times New Roman"/>
                <w:sz w:val="24"/>
                <w:szCs w:val="24"/>
              </w:rPr>
              <w:t xml:space="preserve"> ?</w:t>
            </w:r>
            <w:proofErr w:type="gramEnd"/>
          </w:p>
          <w:p w:rsidR="00C40FCC" w:rsidRPr="00C40FCC" w:rsidRDefault="00C40FCC">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shd w:val="clear" w:color="auto" w:fill="D2EAF1"/>
            <w:hideMark/>
          </w:tcPr>
          <w:p w:rsidR="00C40FCC" w:rsidRPr="00C40FCC" w:rsidRDefault="00C40FCC" w:rsidP="00986D60">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 xml:space="preserve">Cần lưu tên </w:t>
            </w:r>
            <w:r w:rsidR="00D96F2D">
              <w:rPr>
                <w:rFonts w:ascii="Times New Roman" w:hAnsi="Times New Roman" w:cs="Times New Roman"/>
                <w:sz w:val="24"/>
                <w:szCs w:val="24"/>
              </w:rPr>
              <w:t>món ăn, tên loại món ăn, giá</w:t>
            </w:r>
            <w:r w:rsidR="00986D60">
              <w:rPr>
                <w:rFonts w:ascii="Times New Roman" w:hAnsi="Times New Roman" w:cs="Times New Roman"/>
                <w:sz w:val="24"/>
                <w:szCs w:val="24"/>
              </w:rPr>
              <w:t>.</w:t>
            </w:r>
            <w:r w:rsidR="00D96F2D">
              <w:rPr>
                <w:rFonts w:ascii="Times New Roman" w:hAnsi="Times New Roman" w:cs="Times New Roman"/>
                <w:sz w:val="24"/>
                <w:szCs w:val="24"/>
              </w:rPr>
              <w:t xml:space="preserve"> </w:t>
            </w:r>
          </w:p>
        </w:tc>
      </w:tr>
      <w:tr w:rsidR="00C40FCC" w:rsidRPr="00C40FCC" w:rsidTr="00C40FCC">
        <w:trPr>
          <w:trHeight w:val="1110"/>
        </w:trPr>
        <w:tc>
          <w:tcPr>
            <w:tcW w:w="842" w:type="dxa"/>
            <w:tcBorders>
              <w:top w:val="nil"/>
              <w:left w:val="single" w:sz="8" w:space="0" w:color="C0C0C0"/>
              <w:bottom w:val="nil"/>
              <w:right w:val="nil"/>
            </w:tcBorders>
            <w:hideMark/>
          </w:tcPr>
          <w:p w:rsidR="00C40FCC" w:rsidRPr="00C40FCC" w:rsidRDefault="00C40FCC">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4</w:t>
            </w:r>
          </w:p>
        </w:tc>
        <w:tc>
          <w:tcPr>
            <w:tcW w:w="4072" w:type="dxa"/>
          </w:tcPr>
          <w:p w:rsidR="00C40FCC" w:rsidRPr="00C40FCC" w:rsidRDefault="00C40FCC">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Có quy định </w:t>
            </w:r>
            <w:r w:rsidRPr="00D96F2D">
              <w:rPr>
                <w:rFonts w:ascii="Times New Roman" w:hAnsi="Times New Roman" w:cs="Times New Roman"/>
                <w:sz w:val="24"/>
                <w:szCs w:val="24"/>
              </w:rPr>
              <w:t xml:space="preserve">hay điều kiện </w:t>
            </w:r>
            <w:r w:rsidR="00D96F2D">
              <w:rPr>
                <w:rFonts w:ascii="Times New Roman" w:hAnsi="Times New Roman" w:cs="Times New Roman"/>
                <w:sz w:val="24"/>
                <w:szCs w:val="24"/>
              </w:rPr>
              <w:t xml:space="preserve">nào </w:t>
            </w:r>
            <w:r w:rsidR="00986D60">
              <w:rPr>
                <w:rFonts w:ascii="Times New Roman" w:hAnsi="Times New Roman" w:cs="Times New Roman"/>
                <w:sz w:val="24"/>
                <w:szCs w:val="24"/>
              </w:rPr>
              <w:t>trong việc quản lý này không</w:t>
            </w:r>
            <w:r w:rsidRPr="00C40FCC">
              <w:rPr>
                <w:rFonts w:ascii="Times New Roman" w:hAnsi="Times New Roman" w:cs="Times New Roman"/>
                <w:sz w:val="24"/>
                <w:szCs w:val="24"/>
              </w:rPr>
              <w:t>?</w:t>
            </w:r>
          </w:p>
          <w:p w:rsidR="00C40FCC" w:rsidRPr="00C40FCC" w:rsidRDefault="00C40FCC">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tcPr>
          <w:p w:rsidR="00C40FCC" w:rsidRPr="00C40FCC" w:rsidRDefault="00D96F2D">
            <w:pPr>
              <w:pStyle w:val="ListParagraph"/>
              <w:spacing w:after="0" w:line="100" w:lineRule="atLeast"/>
              <w:ind w:left="0"/>
              <w:jc w:val="both"/>
              <w:rPr>
                <w:rFonts w:ascii="Times New Roman" w:hAnsi="Times New Roman" w:cs="Times New Roman"/>
                <w:sz w:val="24"/>
                <w:szCs w:val="24"/>
              </w:rPr>
            </w:pPr>
            <w:r>
              <w:rPr>
                <w:rFonts w:ascii="Times New Roman" w:hAnsi="Times New Roman" w:cs="Times New Roman"/>
                <w:sz w:val="24"/>
                <w:szCs w:val="24"/>
              </w:rPr>
              <w:t>Không</w:t>
            </w:r>
            <w:r w:rsidR="00C40FCC" w:rsidRPr="00C40FCC">
              <w:rPr>
                <w:rStyle w:val="fontstyle01"/>
                <w:rFonts w:ascii="Times New Roman" w:hAnsi="Times New Roman" w:cs="Times New Roman"/>
                <w:sz w:val="24"/>
                <w:szCs w:val="24"/>
              </w:rPr>
              <w:t>.</w:t>
            </w:r>
          </w:p>
          <w:p w:rsidR="00C40FCC" w:rsidRPr="00C40FCC" w:rsidRDefault="00C40FCC">
            <w:pPr>
              <w:pStyle w:val="ListParagraph"/>
              <w:spacing w:after="0" w:line="100" w:lineRule="atLeast"/>
              <w:ind w:left="0"/>
              <w:jc w:val="both"/>
              <w:rPr>
                <w:rFonts w:ascii="Times New Roman" w:hAnsi="Times New Roman" w:cs="Times New Roman"/>
                <w:sz w:val="24"/>
                <w:szCs w:val="24"/>
              </w:rPr>
            </w:pPr>
          </w:p>
        </w:tc>
      </w:tr>
      <w:tr w:rsidR="00C40FCC" w:rsidRPr="00C40FCC" w:rsidTr="00C40FCC">
        <w:trPr>
          <w:trHeight w:val="840"/>
        </w:trPr>
        <w:tc>
          <w:tcPr>
            <w:tcW w:w="842" w:type="dxa"/>
            <w:tcBorders>
              <w:top w:val="nil"/>
              <w:left w:val="single" w:sz="8" w:space="0" w:color="C0C0C0"/>
              <w:bottom w:val="single" w:sz="8" w:space="0" w:color="C0C0C0"/>
              <w:right w:val="nil"/>
            </w:tcBorders>
            <w:shd w:val="clear" w:color="auto" w:fill="D2EAF1"/>
            <w:hideMark/>
          </w:tcPr>
          <w:p w:rsidR="00C40FCC" w:rsidRPr="00C40FCC" w:rsidRDefault="00C40FCC">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5</w:t>
            </w:r>
          </w:p>
        </w:tc>
        <w:tc>
          <w:tcPr>
            <w:tcW w:w="4072" w:type="dxa"/>
            <w:tcBorders>
              <w:top w:val="nil"/>
              <w:left w:val="nil"/>
              <w:bottom w:val="single" w:sz="8" w:space="0" w:color="C0C0C0"/>
              <w:right w:val="nil"/>
            </w:tcBorders>
            <w:shd w:val="clear" w:color="auto" w:fill="D2EAF1"/>
          </w:tcPr>
          <w:p w:rsidR="00C40FCC" w:rsidRPr="00C40FCC" w:rsidRDefault="00C40FCC">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để lưu lại thông tin của </w:t>
            </w:r>
            <w:r w:rsidR="00D96F2D">
              <w:rPr>
                <w:rFonts w:ascii="Times New Roman" w:hAnsi="Times New Roman" w:cs="Times New Roman"/>
                <w:sz w:val="24"/>
                <w:szCs w:val="24"/>
              </w:rPr>
              <w:t xml:space="preserve">thực </w:t>
            </w:r>
            <w:proofErr w:type="gramStart"/>
            <w:r w:rsidR="00D96F2D">
              <w:rPr>
                <w:rFonts w:ascii="Times New Roman" w:hAnsi="Times New Roman" w:cs="Times New Roman"/>
                <w:sz w:val="24"/>
                <w:szCs w:val="24"/>
              </w:rPr>
              <w:t>đơn</w:t>
            </w:r>
            <w:r w:rsidRPr="00C40FCC">
              <w:rPr>
                <w:rFonts w:ascii="Times New Roman" w:hAnsi="Times New Roman" w:cs="Times New Roman"/>
                <w:sz w:val="24"/>
                <w:szCs w:val="24"/>
              </w:rPr>
              <w:t xml:space="preserve"> ?</w:t>
            </w:r>
            <w:proofErr w:type="gramEnd"/>
          </w:p>
          <w:p w:rsidR="00C40FCC" w:rsidRPr="00C40FCC" w:rsidRDefault="00C40FCC">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single" w:sz="8" w:space="0" w:color="C0C0C0"/>
              <w:right w:val="single" w:sz="8" w:space="0" w:color="C0C0C0"/>
            </w:tcBorders>
            <w:shd w:val="clear" w:color="auto" w:fill="D2EAF1"/>
            <w:hideMark/>
          </w:tcPr>
          <w:p w:rsidR="00C40FCC" w:rsidRPr="00C40FCC" w:rsidRDefault="00C40FCC" w:rsidP="00D96F2D">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Lưu ghi lại thông tin trên máy tính rồi lưu vào cơ sở dữ liệu.</w:t>
            </w:r>
          </w:p>
        </w:tc>
      </w:tr>
    </w:tbl>
    <w:p w:rsidR="00C40FCC" w:rsidRPr="00C40FCC" w:rsidRDefault="00C40FCC" w:rsidP="00C40FCC">
      <w:pPr>
        <w:pStyle w:val="ListParagraph"/>
        <w:ind w:left="1440"/>
        <w:rPr>
          <w:rFonts w:ascii="Times New Roman" w:hAnsi="Times New Roman" w:cs="Times New Roman"/>
          <w:i/>
          <w:color w:val="FF0000"/>
          <w:sz w:val="24"/>
          <w:szCs w:val="24"/>
          <w:u w:val="single"/>
        </w:rPr>
      </w:pPr>
      <w:r w:rsidRPr="00C40FCC">
        <w:rPr>
          <w:rFonts w:ascii="Times New Roman" w:hAnsi="Times New Roman" w:cs="Times New Roman"/>
          <w:sz w:val="24"/>
          <w:szCs w:val="24"/>
          <w:lang w:val="vi-VN"/>
        </w:rPr>
        <w:t xml:space="preserve"> </w:t>
      </w:r>
    </w:p>
    <w:p w:rsidR="00C40FCC" w:rsidRPr="00C40FCC" w:rsidRDefault="00C40FCC" w:rsidP="00C40FCC">
      <w:pPr>
        <w:ind w:firstLine="720"/>
        <w:rPr>
          <w:rFonts w:ascii="Times New Roman" w:hAnsi="Times New Roman" w:cs="Times New Roman"/>
          <w:szCs w:val="24"/>
        </w:rPr>
      </w:pPr>
      <w:r w:rsidRPr="00C40FCC">
        <w:rPr>
          <w:rFonts w:ascii="Times New Roman" w:hAnsi="Times New Roman" w:cs="Times New Roman"/>
          <w:i/>
          <w:color w:val="FF0000"/>
          <w:szCs w:val="24"/>
        </w:rPr>
        <w:t xml:space="preserve">- </w:t>
      </w:r>
      <w:r w:rsidRPr="00C40FCC">
        <w:rPr>
          <w:rFonts w:ascii="Times New Roman" w:hAnsi="Times New Roman" w:cs="Times New Roman"/>
          <w:i/>
          <w:color w:val="FF0000"/>
          <w:szCs w:val="24"/>
          <w:u w:val="single"/>
        </w:rPr>
        <w:t xml:space="preserve">Thống kê </w:t>
      </w:r>
      <w:proofErr w:type="gramStart"/>
      <w:r w:rsidRPr="00C40FCC">
        <w:rPr>
          <w:rFonts w:ascii="Times New Roman" w:hAnsi="Times New Roman" w:cs="Times New Roman"/>
          <w:i/>
          <w:color w:val="FF0000"/>
          <w:szCs w:val="24"/>
          <w:u w:val="single"/>
        </w:rPr>
        <w:t>lại :</w:t>
      </w:r>
      <w:proofErr w:type="gramEnd"/>
    </w:p>
    <w:p w:rsidR="00C40FCC" w:rsidRPr="00C40FCC" w:rsidRDefault="00C40FCC" w:rsidP="00C40FCC">
      <w:pPr>
        <w:pStyle w:val="ListParagraph"/>
        <w:numPr>
          <w:ilvl w:val="0"/>
          <w:numId w:val="12"/>
        </w:numPr>
        <w:rPr>
          <w:rFonts w:ascii="Times New Roman" w:hAnsi="Times New Roman" w:cs="Times New Roman"/>
          <w:sz w:val="24"/>
          <w:szCs w:val="24"/>
        </w:rPr>
      </w:pPr>
      <w:r w:rsidRPr="00C40FCC">
        <w:rPr>
          <w:rFonts w:ascii="Times New Roman" w:hAnsi="Times New Roman" w:cs="Times New Roman"/>
          <w:sz w:val="24"/>
          <w:szCs w:val="24"/>
        </w:rPr>
        <w:t xml:space="preserve">Phương pháp tiếp nhận và lưu thông </w:t>
      </w:r>
      <w:proofErr w:type="gramStart"/>
      <w:r w:rsidRPr="00C40FCC">
        <w:rPr>
          <w:rFonts w:ascii="Times New Roman" w:hAnsi="Times New Roman" w:cs="Times New Roman"/>
          <w:sz w:val="24"/>
          <w:szCs w:val="24"/>
        </w:rPr>
        <w:t>tin :</w:t>
      </w:r>
      <w:proofErr w:type="gramEnd"/>
      <w:r w:rsidRPr="00C40FCC">
        <w:rPr>
          <w:rFonts w:ascii="Times New Roman" w:hAnsi="Times New Roman" w:cs="Times New Roman"/>
          <w:sz w:val="24"/>
          <w:szCs w:val="24"/>
        </w:rPr>
        <w:t xml:space="preserve"> </w:t>
      </w:r>
      <w:r w:rsidR="00D96F2D">
        <w:rPr>
          <w:rFonts w:ascii="Times New Roman" w:hAnsi="Times New Roman" w:cs="Times New Roman"/>
          <w:sz w:val="24"/>
          <w:szCs w:val="24"/>
        </w:rPr>
        <w:t>Lưu trực tiếp vào CSDL.</w:t>
      </w:r>
    </w:p>
    <w:p w:rsidR="00C40FCC" w:rsidRPr="00C40FCC" w:rsidRDefault="00C40FCC" w:rsidP="00C40FCC">
      <w:pPr>
        <w:pStyle w:val="ListParagraph"/>
        <w:numPr>
          <w:ilvl w:val="0"/>
          <w:numId w:val="12"/>
        </w:numPr>
        <w:rPr>
          <w:rStyle w:val="fontstyle01"/>
          <w:rFonts w:ascii="Times New Roman" w:hAnsi="Times New Roman" w:cs="Times New Roman"/>
          <w:sz w:val="24"/>
          <w:szCs w:val="24"/>
        </w:rPr>
      </w:pPr>
      <w:r w:rsidRPr="00C40FCC">
        <w:rPr>
          <w:rFonts w:ascii="Times New Roman" w:hAnsi="Times New Roman" w:cs="Times New Roman"/>
          <w:sz w:val="24"/>
          <w:szCs w:val="24"/>
        </w:rPr>
        <w:t xml:space="preserve">Quy </w:t>
      </w:r>
      <w:proofErr w:type="gramStart"/>
      <w:r w:rsidRPr="00C40FCC">
        <w:rPr>
          <w:rFonts w:ascii="Times New Roman" w:hAnsi="Times New Roman" w:cs="Times New Roman"/>
          <w:sz w:val="24"/>
          <w:szCs w:val="24"/>
        </w:rPr>
        <w:t>định :</w:t>
      </w:r>
      <w:proofErr w:type="gramEnd"/>
      <w:r w:rsidRPr="00C40FCC">
        <w:rPr>
          <w:rFonts w:ascii="Times New Roman" w:hAnsi="Times New Roman" w:cs="Times New Roman"/>
          <w:sz w:val="24"/>
          <w:szCs w:val="24"/>
        </w:rPr>
        <w:t xml:space="preserve"> </w:t>
      </w:r>
      <w:r w:rsidR="00D96F2D">
        <w:rPr>
          <w:rFonts w:ascii="Times New Roman" w:hAnsi="Times New Roman" w:cs="Times New Roman"/>
          <w:sz w:val="24"/>
          <w:szCs w:val="24"/>
        </w:rPr>
        <w:t>Không có</w:t>
      </w:r>
      <w:r w:rsidRPr="00C40FCC">
        <w:rPr>
          <w:rStyle w:val="fontstyle01"/>
          <w:rFonts w:ascii="Times New Roman" w:hAnsi="Times New Roman" w:cs="Times New Roman"/>
          <w:sz w:val="24"/>
          <w:szCs w:val="24"/>
        </w:rPr>
        <w:t>.</w:t>
      </w:r>
    </w:p>
    <w:p w:rsidR="00C40FCC" w:rsidRPr="00C40FCC" w:rsidRDefault="00C40FCC" w:rsidP="00C40FCC">
      <w:pPr>
        <w:pStyle w:val="ListParagraph"/>
        <w:numPr>
          <w:ilvl w:val="0"/>
          <w:numId w:val="12"/>
        </w:numPr>
        <w:rPr>
          <w:rFonts w:ascii="Times New Roman" w:hAnsi="Times New Roman" w:cs="Times New Roman"/>
        </w:rPr>
      </w:pPr>
      <w:r w:rsidRPr="00C40FCC">
        <w:rPr>
          <w:rStyle w:val="fontstyle01"/>
          <w:rFonts w:ascii="Times New Roman" w:hAnsi="Times New Roman" w:cs="Times New Roman"/>
          <w:sz w:val="24"/>
          <w:szCs w:val="24"/>
        </w:rPr>
        <w:t xml:space="preserve">Thông tin cần </w:t>
      </w:r>
      <w:proofErr w:type="gramStart"/>
      <w:r w:rsidRPr="00C40FCC">
        <w:rPr>
          <w:rStyle w:val="fontstyle01"/>
          <w:rFonts w:ascii="Times New Roman" w:hAnsi="Times New Roman" w:cs="Times New Roman"/>
          <w:sz w:val="24"/>
          <w:szCs w:val="24"/>
        </w:rPr>
        <w:t>lưu :</w:t>
      </w:r>
      <w:proofErr w:type="gramEnd"/>
      <w:r w:rsidRPr="00C40FCC">
        <w:rPr>
          <w:rFonts w:ascii="Times New Roman" w:hAnsi="Times New Roman" w:cs="Times New Roman"/>
          <w:sz w:val="24"/>
          <w:szCs w:val="24"/>
        </w:rPr>
        <w:t xml:space="preserve"> Cần lưu tên </w:t>
      </w:r>
      <w:r w:rsidR="00D96F2D">
        <w:rPr>
          <w:rFonts w:ascii="Times New Roman" w:hAnsi="Times New Roman" w:cs="Times New Roman"/>
          <w:sz w:val="24"/>
          <w:szCs w:val="24"/>
        </w:rPr>
        <w:t>món ăn, tên loại món ăn, giá</w:t>
      </w:r>
      <w:r w:rsidRPr="00C40FCC">
        <w:rPr>
          <w:rFonts w:ascii="Times New Roman" w:hAnsi="Times New Roman" w:cs="Times New Roman"/>
          <w:sz w:val="24"/>
          <w:szCs w:val="24"/>
        </w:rPr>
        <w:t>.</w:t>
      </w:r>
    </w:p>
    <w:p w:rsidR="00D96F2D" w:rsidRDefault="00D96F2D" w:rsidP="00D96F2D">
      <w:pPr>
        <w:ind w:firstLine="720"/>
        <w:rPr>
          <w:rFonts w:ascii="Times New Roman" w:hAnsi="Times New Roman" w:cs="Times New Roman"/>
          <w:color w:val="7030A0"/>
          <w:sz w:val="28"/>
          <w:szCs w:val="28"/>
        </w:rPr>
      </w:pPr>
    </w:p>
    <w:p w:rsidR="00D96F2D" w:rsidRPr="00933F5C" w:rsidRDefault="00D96F2D" w:rsidP="00933F5C">
      <w:pPr>
        <w:pStyle w:val="Heading3"/>
        <w:ind w:left="720"/>
        <w:rPr>
          <w:rFonts w:ascii="Times New Roman" w:hAnsi="Times New Roman" w:cs="Times New Roman"/>
          <w:b w:val="0"/>
          <w:color w:val="C00000"/>
          <w:sz w:val="24"/>
          <w:szCs w:val="24"/>
        </w:rPr>
      </w:pPr>
      <w:bookmarkStart w:id="8" w:name="_Toc26945225"/>
      <w:proofErr w:type="gramStart"/>
      <w:r w:rsidRPr="00933F5C">
        <w:rPr>
          <w:rFonts w:ascii="Times New Roman" w:hAnsi="Times New Roman" w:cs="Times New Roman"/>
          <w:b w:val="0"/>
          <w:color w:val="7030A0"/>
          <w:sz w:val="28"/>
          <w:szCs w:val="28"/>
        </w:rPr>
        <w:t>2</w:t>
      </w:r>
      <w:r w:rsidRPr="00933F5C">
        <w:rPr>
          <w:rFonts w:ascii="Times New Roman" w:hAnsi="Times New Roman" w:cs="Times New Roman"/>
          <w:b w:val="0"/>
          <w:color w:val="7030A0"/>
          <w:sz w:val="28"/>
          <w:szCs w:val="28"/>
        </w:rPr>
        <w:t>.Quản</w:t>
      </w:r>
      <w:proofErr w:type="gramEnd"/>
      <w:r w:rsidRPr="00933F5C">
        <w:rPr>
          <w:rFonts w:ascii="Times New Roman" w:hAnsi="Times New Roman" w:cs="Times New Roman"/>
          <w:b w:val="0"/>
          <w:color w:val="7030A0"/>
          <w:sz w:val="28"/>
          <w:szCs w:val="28"/>
        </w:rPr>
        <w:t xml:space="preserve"> lý </w:t>
      </w:r>
      <w:r w:rsidRPr="00933F5C">
        <w:rPr>
          <w:rFonts w:ascii="Times New Roman" w:hAnsi="Times New Roman" w:cs="Times New Roman"/>
          <w:b w:val="0"/>
          <w:color w:val="7030A0"/>
          <w:sz w:val="28"/>
          <w:szCs w:val="28"/>
        </w:rPr>
        <w:t>bàn ăn</w:t>
      </w:r>
      <w:bookmarkEnd w:id="8"/>
    </w:p>
    <w:p w:rsidR="00D96F2D" w:rsidRPr="00C40FCC" w:rsidRDefault="00D96F2D" w:rsidP="00986D60">
      <w:pPr>
        <w:pStyle w:val="ListParagraph"/>
        <w:numPr>
          <w:ilvl w:val="0"/>
          <w:numId w:val="15"/>
        </w:numPr>
        <w:rPr>
          <w:rFonts w:ascii="Times New Roman" w:hAnsi="Times New Roman" w:cs="Times New Roman"/>
          <w:color w:val="C00000"/>
          <w:sz w:val="24"/>
          <w:szCs w:val="24"/>
        </w:rPr>
      </w:pPr>
      <w:r w:rsidRPr="00C40FCC">
        <w:rPr>
          <w:rFonts w:ascii="Times New Roman" w:hAnsi="Times New Roman" w:cs="Times New Roman"/>
          <w:color w:val="C00000"/>
          <w:sz w:val="24"/>
          <w:szCs w:val="24"/>
        </w:rPr>
        <w:t xml:space="preserve">Người khảo sát : </w:t>
      </w:r>
      <w:r w:rsidRPr="00C40FCC">
        <w:rPr>
          <w:rFonts w:ascii="Times New Roman" w:hAnsi="Times New Roman" w:cs="Times New Roman"/>
          <w:szCs w:val="24"/>
        </w:rPr>
        <w:t>Nhân viên nhà hàng, Quản lý nhà hàng</w:t>
      </w:r>
    </w:p>
    <w:p w:rsidR="00D96F2D" w:rsidRPr="00986D60" w:rsidRDefault="00986D60" w:rsidP="00986D60">
      <w:pPr>
        <w:ind w:left="1530"/>
        <w:rPr>
          <w:rFonts w:ascii="Times New Roman" w:hAnsi="Times New Roman" w:cs="Times New Roman"/>
          <w:sz w:val="24"/>
          <w:szCs w:val="24"/>
        </w:rPr>
      </w:pPr>
      <w:proofErr w:type="gramStart"/>
      <w:r>
        <w:rPr>
          <w:rFonts w:ascii="Times New Roman" w:hAnsi="Times New Roman" w:cs="Times New Roman"/>
          <w:color w:val="C00000"/>
          <w:sz w:val="24"/>
          <w:szCs w:val="24"/>
        </w:rPr>
        <w:t>b</w:t>
      </w:r>
      <w:r w:rsidRPr="00986D60">
        <w:rPr>
          <w:rFonts w:ascii="Times New Roman" w:hAnsi="Times New Roman" w:cs="Times New Roman"/>
          <w:color w:val="C00000"/>
          <w:sz w:val="24"/>
          <w:szCs w:val="24"/>
        </w:rPr>
        <w:t>.</w:t>
      </w:r>
      <w:r w:rsidR="00D96F2D" w:rsidRPr="00986D60">
        <w:rPr>
          <w:rFonts w:ascii="Times New Roman" w:hAnsi="Times New Roman" w:cs="Times New Roman"/>
          <w:color w:val="C00000"/>
          <w:sz w:val="24"/>
          <w:szCs w:val="24"/>
        </w:rPr>
        <w:t>Thời</w:t>
      </w:r>
      <w:proofErr w:type="gramEnd"/>
      <w:r w:rsidR="00D96F2D" w:rsidRPr="00986D60">
        <w:rPr>
          <w:rFonts w:ascii="Times New Roman" w:hAnsi="Times New Roman" w:cs="Times New Roman"/>
          <w:color w:val="C00000"/>
          <w:sz w:val="24"/>
          <w:szCs w:val="24"/>
        </w:rPr>
        <w:t xml:space="preserve"> gian : </w:t>
      </w:r>
    </w:p>
    <w:p w:rsidR="00D96F2D" w:rsidRPr="00C40FCC" w:rsidRDefault="0099210E" w:rsidP="0099210E">
      <w:pPr>
        <w:pStyle w:val="ListParagraph"/>
        <w:ind w:left="2610"/>
        <w:rPr>
          <w:rFonts w:ascii="Times New Roman" w:hAnsi="Times New Roman" w:cs="Times New Roman"/>
          <w:sz w:val="24"/>
          <w:szCs w:val="24"/>
        </w:rPr>
      </w:pPr>
      <w:r>
        <w:rPr>
          <w:rFonts w:ascii="Times New Roman" w:hAnsi="Times New Roman" w:cs="Times New Roman"/>
          <w:sz w:val="24"/>
          <w:szCs w:val="24"/>
        </w:rPr>
        <w:t xml:space="preserve">- </w:t>
      </w:r>
      <w:r w:rsidR="00D96F2D" w:rsidRPr="00C40FCC">
        <w:rPr>
          <w:rFonts w:ascii="Times New Roman" w:hAnsi="Times New Roman" w:cs="Times New Roman"/>
          <w:sz w:val="24"/>
          <w:szCs w:val="24"/>
        </w:rPr>
        <w:t xml:space="preserve">Bắt </w:t>
      </w:r>
      <w:proofErr w:type="gramStart"/>
      <w:r w:rsidR="00D96F2D" w:rsidRPr="00C40FCC">
        <w:rPr>
          <w:rFonts w:ascii="Times New Roman" w:hAnsi="Times New Roman" w:cs="Times New Roman"/>
          <w:sz w:val="24"/>
          <w:szCs w:val="24"/>
        </w:rPr>
        <w:t>đầu :</w:t>
      </w:r>
      <w:proofErr w:type="gramEnd"/>
      <w:r w:rsidR="00D96F2D" w:rsidRPr="00C40FCC">
        <w:rPr>
          <w:rFonts w:ascii="Times New Roman" w:hAnsi="Times New Roman" w:cs="Times New Roman"/>
          <w:sz w:val="24"/>
          <w:szCs w:val="24"/>
        </w:rPr>
        <w:t xml:space="preserve"> 1</w:t>
      </w:r>
      <w:r w:rsidR="00D96F2D">
        <w:rPr>
          <w:rFonts w:ascii="Times New Roman" w:hAnsi="Times New Roman" w:cs="Times New Roman"/>
          <w:sz w:val="24"/>
          <w:szCs w:val="24"/>
        </w:rPr>
        <w:t>4</w:t>
      </w:r>
      <w:r w:rsidR="00D96F2D" w:rsidRPr="00C40FCC">
        <w:rPr>
          <w:rFonts w:ascii="Times New Roman" w:hAnsi="Times New Roman" w:cs="Times New Roman"/>
          <w:sz w:val="24"/>
          <w:szCs w:val="24"/>
        </w:rPr>
        <w:t>/02/2019</w:t>
      </w:r>
    </w:p>
    <w:p w:rsidR="00D96F2D" w:rsidRPr="00C40FCC" w:rsidRDefault="0099210E" w:rsidP="0099210E">
      <w:pPr>
        <w:pStyle w:val="ListParagraph"/>
        <w:ind w:left="2610"/>
        <w:rPr>
          <w:rFonts w:ascii="Times New Roman" w:hAnsi="Times New Roman" w:cs="Times New Roman"/>
          <w:color w:val="C00000"/>
          <w:sz w:val="24"/>
          <w:szCs w:val="24"/>
        </w:rPr>
      </w:pPr>
      <w:r>
        <w:rPr>
          <w:rFonts w:ascii="Times New Roman" w:hAnsi="Times New Roman" w:cs="Times New Roman"/>
          <w:sz w:val="24"/>
          <w:szCs w:val="24"/>
        </w:rPr>
        <w:t xml:space="preserve">- </w:t>
      </w:r>
      <w:r w:rsidR="00D96F2D" w:rsidRPr="00C40FCC">
        <w:rPr>
          <w:rFonts w:ascii="Times New Roman" w:hAnsi="Times New Roman" w:cs="Times New Roman"/>
          <w:sz w:val="24"/>
          <w:szCs w:val="24"/>
        </w:rPr>
        <w:t xml:space="preserve">Kết </w:t>
      </w:r>
      <w:proofErr w:type="gramStart"/>
      <w:r w:rsidR="00D96F2D" w:rsidRPr="00C40FCC">
        <w:rPr>
          <w:rFonts w:ascii="Times New Roman" w:hAnsi="Times New Roman" w:cs="Times New Roman"/>
          <w:sz w:val="24"/>
          <w:szCs w:val="24"/>
        </w:rPr>
        <w:t>thúc :</w:t>
      </w:r>
      <w:proofErr w:type="gramEnd"/>
      <w:r w:rsidR="00D96F2D" w:rsidRPr="00C40FCC">
        <w:rPr>
          <w:rFonts w:ascii="Times New Roman" w:hAnsi="Times New Roman" w:cs="Times New Roman"/>
          <w:sz w:val="24"/>
          <w:szCs w:val="24"/>
        </w:rPr>
        <w:t xml:space="preserve"> 1</w:t>
      </w:r>
      <w:r w:rsidR="00D96F2D">
        <w:rPr>
          <w:rFonts w:ascii="Times New Roman" w:hAnsi="Times New Roman" w:cs="Times New Roman"/>
          <w:sz w:val="24"/>
          <w:szCs w:val="24"/>
        </w:rPr>
        <w:t>5</w:t>
      </w:r>
      <w:r w:rsidR="00D96F2D" w:rsidRPr="00C40FCC">
        <w:rPr>
          <w:rFonts w:ascii="Times New Roman" w:hAnsi="Times New Roman" w:cs="Times New Roman"/>
          <w:sz w:val="24"/>
          <w:szCs w:val="24"/>
        </w:rPr>
        <w:t>/02/2019</w:t>
      </w:r>
    </w:p>
    <w:p w:rsidR="00D96F2D" w:rsidRPr="00986D60" w:rsidRDefault="00986D60" w:rsidP="00986D60">
      <w:pPr>
        <w:ind w:left="720" w:firstLine="720"/>
        <w:rPr>
          <w:rFonts w:ascii="Times New Roman" w:hAnsi="Times New Roman" w:cs="Times New Roman"/>
          <w:sz w:val="24"/>
          <w:szCs w:val="24"/>
        </w:rPr>
      </w:pPr>
      <w:proofErr w:type="gramStart"/>
      <w:r>
        <w:rPr>
          <w:rFonts w:ascii="Times New Roman" w:hAnsi="Times New Roman" w:cs="Times New Roman"/>
          <w:color w:val="C00000"/>
          <w:sz w:val="24"/>
          <w:szCs w:val="24"/>
        </w:rPr>
        <w:t>c.</w:t>
      </w:r>
      <w:r w:rsidR="00D96F2D" w:rsidRPr="00986D60">
        <w:rPr>
          <w:rFonts w:ascii="Times New Roman" w:hAnsi="Times New Roman" w:cs="Times New Roman"/>
          <w:color w:val="C00000"/>
          <w:sz w:val="24"/>
          <w:szCs w:val="24"/>
        </w:rPr>
        <w:t>Câu</w:t>
      </w:r>
      <w:proofErr w:type="gramEnd"/>
      <w:r w:rsidR="00D96F2D" w:rsidRPr="00986D60">
        <w:rPr>
          <w:rFonts w:ascii="Times New Roman" w:hAnsi="Times New Roman" w:cs="Times New Roman"/>
          <w:color w:val="C00000"/>
          <w:sz w:val="24"/>
          <w:szCs w:val="24"/>
        </w:rPr>
        <w:t xml:space="preserve"> hỏi :</w:t>
      </w:r>
    </w:p>
    <w:p w:rsidR="00D96F2D" w:rsidRPr="00C40FCC" w:rsidRDefault="00D96F2D" w:rsidP="00D96F2D">
      <w:pPr>
        <w:pStyle w:val="ListParagraph"/>
        <w:ind w:left="1440"/>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842"/>
        <w:gridCol w:w="4072"/>
        <w:gridCol w:w="5455"/>
      </w:tblGrid>
      <w:tr w:rsidR="00D96F2D" w:rsidRPr="00C40FCC" w:rsidTr="002D02CA">
        <w:trPr>
          <w:trHeight w:val="270"/>
        </w:trPr>
        <w:tc>
          <w:tcPr>
            <w:tcW w:w="842" w:type="dxa"/>
            <w:tcBorders>
              <w:top w:val="single" w:sz="8" w:space="0" w:color="C0C0C0"/>
              <w:left w:val="single" w:sz="8" w:space="0" w:color="C0C0C0"/>
              <w:bottom w:val="single" w:sz="8" w:space="0" w:color="C0C0C0"/>
              <w:right w:val="single" w:sz="8" w:space="0" w:color="C0C0C0"/>
            </w:tcBorders>
            <w:shd w:val="clear" w:color="auto" w:fill="4BACC6"/>
            <w:hideMark/>
          </w:tcPr>
          <w:p w:rsidR="00D96F2D" w:rsidRPr="00C40FCC" w:rsidRDefault="00D96F2D"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STT</w:t>
            </w:r>
          </w:p>
        </w:tc>
        <w:tc>
          <w:tcPr>
            <w:tcW w:w="4072" w:type="dxa"/>
            <w:tcBorders>
              <w:top w:val="single" w:sz="8" w:space="0" w:color="C0C0C0"/>
              <w:left w:val="single" w:sz="8" w:space="0" w:color="C0C0C0"/>
              <w:bottom w:val="single" w:sz="8" w:space="0" w:color="C0C0C0"/>
              <w:right w:val="single" w:sz="8" w:space="0" w:color="C0C0C0"/>
            </w:tcBorders>
            <w:shd w:val="clear" w:color="auto" w:fill="4BACC6"/>
            <w:hideMark/>
          </w:tcPr>
          <w:p w:rsidR="00D96F2D" w:rsidRPr="00C40FCC" w:rsidRDefault="00D96F2D"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Câu hỏi</w:t>
            </w:r>
          </w:p>
        </w:tc>
        <w:tc>
          <w:tcPr>
            <w:tcW w:w="5455" w:type="dxa"/>
            <w:tcBorders>
              <w:top w:val="single" w:sz="8" w:space="0" w:color="C0C0C0"/>
              <w:left w:val="single" w:sz="8" w:space="0" w:color="C0C0C0"/>
              <w:bottom w:val="single" w:sz="8" w:space="0" w:color="C0C0C0"/>
              <w:right w:val="single" w:sz="8" w:space="0" w:color="C0C0C0"/>
            </w:tcBorders>
            <w:shd w:val="clear" w:color="auto" w:fill="4BACC6"/>
            <w:hideMark/>
          </w:tcPr>
          <w:p w:rsidR="00D96F2D" w:rsidRPr="00C40FCC" w:rsidRDefault="00D96F2D" w:rsidP="002D02CA">
            <w:pPr>
              <w:pStyle w:val="ListParagraph"/>
              <w:spacing w:after="0" w:line="100" w:lineRule="atLeast"/>
              <w:ind w:left="0"/>
              <w:jc w:val="center"/>
              <w:rPr>
                <w:rFonts w:ascii="Times New Roman" w:hAnsi="Times New Roman" w:cs="Times New Roman"/>
              </w:rPr>
            </w:pPr>
            <w:r w:rsidRPr="00C40FCC">
              <w:rPr>
                <w:rFonts w:ascii="Times New Roman" w:hAnsi="Times New Roman" w:cs="Times New Roman"/>
                <w:b/>
                <w:bCs/>
                <w:color w:val="FFFFFF"/>
                <w:sz w:val="24"/>
                <w:szCs w:val="24"/>
              </w:rPr>
              <w:t>Câu trả lời</w:t>
            </w:r>
          </w:p>
        </w:tc>
      </w:tr>
      <w:tr w:rsidR="00D96F2D" w:rsidRPr="00C40FCC" w:rsidTr="002D02CA">
        <w:trPr>
          <w:trHeight w:val="840"/>
        </w:trPr>
        <w:tc>
          <w:tcPr>
            <w:tcW w:w="842" w:type="dxa"/>
            <w:tcBorders>
              <w:top w:val="nil"/>
              <w:left w:val="single" w:sz="8" w:space="0" w:color="C0C0C0"/>
              <w:bottom w:val="nil"/>
              <w:right w:val="nil"/>
            </w:tcBorders>
            <w:shd w:val="clear" w:color="auto" w:fill="D2EAF1"/>
            <w:hideMark/>
          </w:tcPr>
          <w:p w:rsidR="00D96F2D" w:rsidRPr="00C40FCC" w:rsidRDefault="00D96F2D"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lastRenderedPageBreak/>
              <w:t>1</w:t>
            </w:r>
          </w:p>
        </w:tc>
        <w:tc>
          <w:tcPr>
            <w:tcW w:w="4072" w:type="dxa"/>
            <w:shd w:val="clear" w:color="auto" w:fill="D2EAF1"/>
            <w:hideMark/>
          </w:tcPr>
          <w:p w:rsidR="00D96F2D" w:rsidRPr="00C40FCC" w:rsidRDefault="00D96F2D" w:rsidP="00D96F2D">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anh/chị </w:t>
            </w:r>
            <w:r>
              <w:rPr>
                <w:rFonts w:ascii="Times New Roman" w:hAnsi="Times New Roman" w:cs="Times New Roman"/>
                <w:sz w:val="24"/>
                <w:szCs w:val="24"/>
              </w:rPr>
              <w:t xml:space="preserve">quản lý </w:t>
            </w:r>
            <w:r>
              <w:rPr>
                <w:rFonts w:ascii="Times New Roman" w:hAnsi="Times New Roman" w:cs="Times New Roman"/>
                <w:sz w:val="24"/>
                <w:szCs w:val="24"/>
              </w:rPr>
              <w:t>bàn ăn</w:t>
            </w:r>
            <w:r w:rsidRPr="00C40FCC">
              <w:rPr>
                <w:rFonts w:ascii="Times New Roman" w:hAnsi="Times New Roman" w:cs="Times New Roman"/>
                <w:sz w:val="24"/>
                <w:szCs w:val="24"/>
              </w:rPr>
              <w:t xml:space="preserve"> như thế </w:t>
            </w:r>
            <w:proofErr w:type="gramStart"/>
            <w:r w:rsidRPr="00C40FCC">
              <w:rPr>
                <w:rFonts w:ascii="Times New Roman" w:hAnsi="Times New Roman" w:cs="Times New Roman"/>
                <w:sz w:val="24"/>
                <w:szCs w:val="24"/>
              </w:rPr>
              <w:t>nào ?</w:t>
            </w:r>
            <w:proofErr w:type="gramEnd"/>
          </w:p>
        </w:tc>
        <w:tc>
          <w:tcPr>
            <w:tcW w:w="5455" w:type="dxa"/>
            <w:tcBorders>
              <w:top w:val="nil"/>
              <w:left w:val="nil"/>
              <w:bottom w:val="nil"/>
              <w:right w:val="single" w:sz="8" w:space="0" w:color="C0C0C0"/>
            </w:tcBorders>
            <w:shd w:val="clear" w:color="auto" w:fill="D2EAF1"/>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Tôi </w:t>
            </w:r>
            <w:r>
              <w:rPr>
                <w:rFonts w:ascii="Times New Roman" w:hAnsi="Times New Roman" w:cs="Times New Roman"/>
                <w:sz w:val="24"/>
                <w:szCs w:val="24"/>
              </w:rPr>
              <w:t xml:space="preserve">quản lý </w:t>
            </w:r>
            <w:r>
              <w:rPr>
                <w:rFonts w:ascii="Times New Roman" w:hAnsi="Times New Roman" w:cs="Times New Roman"/>
                <w:sz w:val="24"/>
                <w:szCs w:val="24"/>
              </w:rPr>
              <w:t xml:space="preserve">theo từng bàn ăn, có thể phục vụ, lập hóa đơn và thanh toán cho bàn </w:t>
            </w:r>
            <w:proofErr w:type="gramStart"/>
            <w:r>
              <w:rPr>
                <w:rFonts w:ascii="Times New Roman" w:hAnsi="Times New Roman" w:cs="Times New Roman"/>
                <w:sz w:val="24"/>
                <w:szCs w:val="24"/>
              </w:rPr>
              <w:t>ăn</w:t>
            </w:r>
            <w:proofErr w:type="gramEnd"/>
            <w:r>
              <w:rPr>
                <w:rFonts w:ascii="Times New Roman" w:hAnsi="Times New Roman" w:cs="Times New Roman"/>
                <w:sz w:val="24"/>
                <w:szCs w:val="24"/>
              </w:rPr>
              <w:t xml:space="preserve"> đó. Mỗi bàn </w:t>
            </w:r>
            <w:proofErr w:type="gramStart"/>
            <w:r>
              <w:rPr>
                <w:rFonts w:ascii="Times New Roman" w:hAnsi="Times New Roman" w:cs="Times New Roman"/>
                <w:sz w:val="24"/>
                <w:szCs w:val="24"/>
              </w:rPr>
              <w:t>ăn</w:t>
            </w:r>
            <w:proofErr w:type="gramEnd"/>
            <w:r>
              <w:rPr>
                <w:rFonts w:ascii="Times New Roman" w:hAnsi="Times New Roman" w:cs="Times New Roman"/>
                <w:sz w:val="24"/>
                <w:szCs w:val="24"/>
              </w:rPr>
              <w:t xml:space="preserve"> có trạng thái riêng</w:t>
            </w:r>
            <w:r>
              <w:rPr>
                <w:rFonts w:ascii="Times New Roman" w:hAnsi="Times New Roman" w:cs="Times New Roman"/>
                <w:sz w:val="24"/>
                <w:szCs w:val="24"/>
              </w:rPr>
              <w:t>.</w:t>
            </w:r>
            <w:r w:rsidR="00986D60">
              <w:rPr>
                <w:rFonts w:ascii="Times New Roman" w:hAnsi="Times New Roman" w:cs="Times New Roman"/>
                <w:sz w:val="24"/>
                <w:szCs w:val="24"/>
              </w:rPr>
              <w:t xml:space="preserve"> Có thể thêm, xóa, sửa bàn ăn.</w:t>
            </w:r>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r>
      <w:tr w:rsidR="00D96F2D" w:rsidRPr="00C40FCC" w:rsidTr="002D02CA">
        <w:trPr>
          <w:trHeight w:val="825"/>
        </w:trPr>
        <w:tc>
          <w:tcPr>
            <w:tcW w:w="842" w:type="dxa"/>
            <w:tcBorders>
              <w:top w:val="nil"/>
              <w:left w:val="single" w:sz="8" w:space="0" w:color="C0C0C0"/>
              <w:bottom w:val="nil"/>
              <w:right w:val="nil"/>
            </w:tcBorders>
            <w:hideMark/>
          </w:tcPr>
          <w:p w:rsidR="00D96F2D" w:rsidRPr="00C40FCC" w:rsidRDefault="00D96F2D"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2</w:t>
            </w:r>
          </w:p>
        </w:tc>
        <w:tc>
          <w:tcPr>
            <w:tcW w:w="4072" w:type="dxa"/>
            <w:hideMark/>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Người </w:t>
            </w:r>
            <w:r>
              <w:rPr>
                <w:rFonts w:ascii="Times New Roman" w:hAnsi="Times New Roman" w:cs="Times New Roman"/>
                <w:sz w:val="24"/>
                <w:szCs w:val="24"/>
              </w:rPr>
              <w:t xml:space="preserve">thực hiện viện quản lý này là </w:t>
            </w:r>
            <w:proofErr w:type="gramStart"/>
            <w:r>
              <w:rPr>
                <w:rFonts w:ascii="Times New Roman" w:hAnsi="Times New Roman" w:cs="Times New Roman"/>
                <w:sz w:val="24"/>
                <w:szCs w:val="24"/>
              </w:rPr>
              <w:t>ai</w:t>
            </w:r>
            <w:r w:rsidRPr="00C40FCC">
              <w:rPr>
                <w:rFonts w:ascii="Times New Roman" w:hAnsi="Times New Roman" w:cs="Times New Roman"/>
                <w:sz w:val="24"/>
                <w:szCs w:val="24"/>
              </w:rPr>
              <w:t xml:space="preserve"> ?</w:t>
            </w:r>
            <w:proofErr w:type="gramEnd"/>
          </w:p>
        </w:tc>
        <w:tc>
          <w:tcPr>
            <w:tcW w:w="5455" w:type="dxa"/>
            <w:tcBorders>
              <w:top w:val="nil"/>
              <w:left w:val="nil"/>
              <w:bottom w:val="nil"/>
              <w:right w:val="single" w:sz="8" w:space="0" w:color="C0C0C0"/>
            </w:tcBorders>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Pr>
                <w:rFonts w:ascii="Times New Roman" w:hAnsi="Times New Roman" w:cs="Times New Roman"/>
                <w:sz w:val="24"/>
                <w:szCs w:val="24"/>
              </w:rPr>
              <w:t>Nhân viên, quản lý của nhà hàng</w:t>
            </w:r>
            <w:r w:rsidRPr="00C40FCC">
              <w:rPr>
                <w:rFonts w:ascii="Times New Roman" w:hAnsi="Times New Roman" w:cs="Times New Roman"/>
                <w:sz w:val="24"/>
                <w:szCs w:val="24"/>
              </w:rPr>
              <w:t>.</w:t>
            </w:r>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r>
      <w:tr w:rsidR="00D96F2D" w:rsidRPr="00C40FCC" w:rsidTr="002D02CA">
        <w:trPr>
          <w:trHeight w:val="840"/>
        </w:trPr>
        <w:tc>
          <w:tcPr>
            <w:tcW w:w="842" w:type="dxa"/>
            <w:tcBorders>
              <w:top w:val="nil"/>
              <w:left w:val="single" w:sz="8" w:space="0" w:color="C0C0C0"/>
              <w:bottom w:val="nil"/>
              <w:right w:val="nil"/>
            </w:tcBorders>
            <w:shd w:val="clear" w:color="auto" w:fill="D2EAF1"/>
            <w:hideMark/>
          </w:tcPr>
          <w:p w:rsidR="00D96F2D" w:rsidRPr="00C40FCC" w:rsidRDefault="00D96F2D"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3</w:t>
            </w:r>
          </w:p>
        </w:tc>
        <w:tc>
          <w:tcPr>
            <w:tcW w:w="4072" w:type="dxa"/>
            <w:shd w:val="clear" w:color="auto" w:fill="D2EAF1"/>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Nhữ</w:t>
            </w:r>
            <w:r>
              <w:rPr>
                <w:rFonts w:ascii="Times New Roman" w:hAnsi="Times New Roman" w:cs="Times New Roman"/>
                <w:sz w:val="24"/>
                <w:szCs w:val="24"/>
              </w:rPr>
              <w:t xml:space="preserve">ng thông </w:t>
            </w:r>
            <w:r w:rsidRPr="00C40FCC">
              <w:rPr>
                <w:rFonts w:ascii="Times New Roman" w:hAnsi="Times New Roman" w:cs="Times New Roman"/>
                <w:sz w:val="24"/>
                <w:szCs w:val="24"/>
              </w:rPr>
              <w:t xml:space="preserve">tin nào cần để lưu của </w:t>
            </w:r>
            <w:r w:rsidR="00986D60">
              <w:rPr>
                <w:rFonts w:ascii="Times New Roman" w:hAnsi="Times New Roman" w:cs="Times New Roman"/>
                <w:sz w:val="24"/>
                <w:szCs w:val="24"/>
              </w:rPr>
              <w:t xml:space="preserve">bàn </w:t>
            </w:r>
            <w:proofErr w:type="gramStart"/>
            <w:r w:rsidR="00986D60">
              <w:rPr>
                <w:rFonts w:ascii="Times New Roman" w:hAnsi="Times New Roman" w:cs="Times New Roman"/>
                <w:sz w:val="24"/>
                <w:szCs w:val="24"/>
              </w:rPr>
              <w:t>ăn</w:t>
            </w:r>
            <w:r w:rsidRPr="00C40FCC">
              <w:rPr>
                <w:rFonts w:ascii="Times New Roman" w:hAnsi="Times New Roman" w:cs="Times New Roman"/>
                <w:sz w:val="24"/>
                <w:szCs w:val="24"/>
              </w:rPr>
              <w:t xml:space="preserve"> ?</w:t>
            </w:r>
            <w:proofErr w:type="gramEnd"/>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shd w:val="clear" w:color="auto" w:fill="D2EAF1"/>
            <w:hideMark/>
          </w:tcPr>
          <w:p w:rsidR="00D96F2D" w:rsidRPr="00C40FCC" w:rsidRDefault="00D96F2D" w:rsidP="00986D60">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 xml:space="preserve">Cần lưu </w:t>
            </w:r>
            <w:r w:rsidR="00986D60">
              <w:rPr>
                <w:rFonts w:ascii="Times New Roman" w:hAnsi="Times New Roman" w:cs="Times New Roman"/>
                <w:sz w:val="24"/>
                <w:szCs w:val="24"/>
              </w:rPr>
              <w:t>loại bàn ăn, trạng thái</w:t>
            </w:r>
            <w:r w:rsidRPr="00C40FCC">
              <w:rPr>
                <w:rFonts w:ascii="Times New Roman" w:hAnsi="Times New Roman" w:cs="Times New Roman"/>
                <w:sz w:val="24"/>
                <w:szCs w:val="24"/>
              </w:rPr>
              <w:t>.</w:t>
            </w:r>
          </w:p>
        </w:tc>
      </w:tr>
      <w:tr w:rsidR="00D96F2D" w:rsidRPr="00C40FCC" w:rsidTr="002D02CA">
        <w:trPr>
          <w:trHeight w:val="1110"/>
        </w:trPr>
        <w:tc>
          <w:tcPr>
            <w:tcW w:w="842" w:type="dxa"/>
            <w:tcBorders>
              <w:top w:val="nil"/>
              <w:left w:val="single" w:sz="8" w:space="0" w:color="C0C0C0"/>
              <w:bottom w:val="nil"/>
              <w:right w:val="nil"/>
            </w:tcBorders>
            <w:hideMark/>
          </w:tcPr>
          <w:p w:rsidR="00D96F2D" w:rsidRPr="00C40FCC" w:rsidRDefault="00D96F2D"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4</w:t>
            </w:r>
          </w:p>
        </w:tc>
        <w:tc>
          <w:tcPr>
            <w:tcW w:w="4072" w:type="dxa"/>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Có quy định </w:t>
            </w:r>
            <w:r w:rsidRPr="00D96F2D">
              <w:rPr>
                <w:rFonts w:ascii="Times New Roman" w:hAnsi="Times New Roman" w:cs="Times New Roman"/>
                <w:sz w:val="24"/>
                <w:szCs w:val="24"/>
              </w:rPr>
              <w:t xml:space="preserve">hay điều kiện </w:t>
            </w:r>
            <w:r>
              <w:rPr>
                <w:rFonts w:ascii="Times New Roman" w:hAnsi="Times New Roman" w:cs="Times New Roman"/>
                <w:sz w:val="24"/>
                <w:szCs w:val="24"/>
              </w:rPr>
              <w:t xml:space="preserve">nào </w:t>
            </w:r>
            <w:r w:rsidR="00986D60">
              <w:rPr>
                <w:rFonts w:ascii="Times New Roman" w:hAnsi="Times New Roman" w:cs="Times New Roman"/>
                <w:sz w:val="24"/>
                <w:szCs w:val="24"/>
              </w:rPr>
              <w:t>trong việc quản lý này không</w:t>
            </w:r>
            <w:r w:rsidRPr="00C40FCC">
              <w:rPr>
                <w:rFonts w:ascii="Times New Roman" w:hAnsi="Times New Roman" w:cs="Times New Roman"/>
                <w:sz w:val="24"/>
                <w:szCs w:val="24"/>
              </w:rPr>
              <w:t>?</w:t>
            </w:r>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tcPr>
          <w:p w:rsidR="00D96F2D" w:rsidRPr="00C40FCC" w:rsidRDefault="00986D60" w:rsidP="002D02CA">
            <w:pPr>
              <w:pStyle w:val="ListParagraph"/>
              <w:spacing w:after="0" w:line="100" w:lineRule="atLeast"/>
              <w:ind w:left="0"/>
              <w:jc w:val="both"/>
              <w:rPr>
                <w:rFonts w:ascii="Times New Roman" w:hAnsi="Times New Roman" w:cs="Times New Roman"/>
                <w:sz w:val="24"/>
                <w:szCs w:val="24"/>
              </w:rPr>
            </w:pPr>
            <w:r>
              <w:rPr>
                <w:rStyle w:val="fontstyle01"/>
                <w:rFonts w:ascii="Times New Roman" w:hAnsi="Times New Roman" w:cs="Times New Roman"/>
                <w:sz w:val="24"/>
                <w:szCs w:val="24"/>
              </w:rPr>
              <w:t xml:space="preserve">Nếu bàn </w:t>
            </w:r>
            <w:proofErr w:type="gramStart"/>
            <w:r>
              <w:rPr>
                <w:rStyle w:val="fontstyle01"/>
                <w:rFonts w:ascii="Times New Roman" w:hAnsi="Times New Roman" w:cs="Times New Roman"/>
                <w:sz w:val="24"/>
                <w:szCs w:val="24"/>
              </w:rPr>
              <w:t>ăn</w:t>
            </w:r>
            <w:proofErr w:type="gramEnd"/>
            <w:r>
              <w:rPr>
                <w:rStyle w:val="fontstyle01"/>
                <w:rFonts w:ascii="Times New Roman" w:hAnsi="Times New Roman" w:cs="Times New Roman"/>
                <w:sz w:val="24"/>
                <w:szCs w:val="24"/>
              </w:rPr>
              <w:t xml:space="preserve"> đang được phục vụ hay được đặt trước thì không thể xóa bàn ăn.</w:t>
            </w:r>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r>
      <w:tr w:rsidR="00D96F2D" w:rsidRPr="00C40FCC" w:rsidTr="002D02CA">
        <w:trPr>
          <w:trHeight w:val="840"/>
        </w:trPr>
        <w:tc>
          <w:tcPr>
            <w:tcW w:w="842" w:type="dxa"/>
            <w:tcBorders>
              <w:top w:val="nil"/>
              <w:left w:val="single" w:sz="8" w:space="0" w:color="C0C0C0"/>
              <w:bottom w:val="single" w:sz="8" w:space="0" w:color="C0C0C0"/>
              <w:right w:val="nil"/>
            </w:tcBorders>
            <w:shd w:val="clear" w:color="auto" w:fill="D2EAF1"/>
            <w:hideMark/>
          </w:tcPr>
          <w:p w:rsidR="00D96F2D" w:rsidRPr="00C40FCC" w:rsidRDefault="00D96F2D"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5</w:t>
            </w:r>
          </w:p>
        </w:tc>
        <w:tc>
          <w:tcPr>
            <w:tcW w:w="4072" w:type="dxa"/>
            <w:tcBorders>
              <w:top w:val="nil"/>
              <w:left w:val="nil"/>
              <w:bottom w:val="single" w:sz="8" w:space="0" w:color="C0C0C0"/>
              <w:right w:val="nil"/>
            </w:tcBorders>
            <w:shd w:val="clear" w:color="auto" w:fill="D2EAF1"/>
          </w:tcPr>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để lưu lại thông tin của </w:t>
            </w:r>
            <w:r w:rsidR="00986D60">
              <w:rPr>
                <w:rFonts w:ascii="Times New Roman" w:hAnsi="Times New Roman" w:cs="Times New Roman"/>
                <w:sz w:val="24"/>
                <w:szCs w:val="24"/>
              </w:rPr>
              <w:t xml:space="preserve">bàn </w:t>
            </w:r>
            <w:proofErr w:type="gramStart"/>
            <w:r w:rsidR="00986D60">
              <w:rPr>
                <w:rFonts w:ascii="Times New Roman" w:hAnsi="Times New Roman" w:cs="Times New Roman"/>
                <w:sz w:val="24"/>
                <w:szCs w:val="24"/>
              </w:rPr>
              <w:t>ăn</w:t>
            </w:r>
            <w:r w:rsidRPr="00C40FCC">
              <w:rPr>
                <w:rFonts w:ascii="Times New Roman" w:hAnsi="Times New Roman" w:cs="Times New Roman"/>
                <w:sz w:val="24"/>
                <w:szCs w:val="24"/>
              </w:rPr>
              <w:t xml:space="preserve"> ?</w:t>
            </w:r>
            <w:proofErr w:type="gramEnd"/>
          </w:p>
          <w:p w:rsidR="00D96F2D" w:rsidRPr="00C40FCC" w:rsidRDefault="00D96F2D"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single" w:sz="8" w:space="0" w:color="C0C0C0"/>
              <w:right w:val="single" w:sz="8" w:space="0" w:color="C0C0C0"/>
            </w:tcBorders>
            <w:shd w:val="clear" w:color="auto" w:fill="D2EAF1"/>
            <w:hideMark/>
          </w:tcPr>
          <w:p w:rsidR="00D96F2D" w:rsidRPr="00C40FCC" w:rsidRDefault="00D96F2D" w:rsidP="002D02CA">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Lưu ghi lại thông tin trên máy tính rồi lưu vào cơ sở dữ liệu.</w:t>
            </w:r>
          </w:p>
        </w:tc>
      </w:tr>
    </w:tbl>
    <w:p w:rsidR="00D96F2D" w:rsidRPr="00C40FCC" w:rsidRDefault="00D96F2D" w:rsidP="00D96F2D">
      <w:pPr>
        <w:pStyle w:val="ListParagraph"/>
        <w:ind w:left="1440"/>
        <w:rPr>
          <w:rFonts w:ascii="Times New Roman" w:hAnsi="Times New Roman" w:cs="Times New Roman"/>
          <w:i/>
          <w:color w:val="FF0000"/>
          <w:sz w:val="24"/>
          <w:szCs w:val="24"/>
          <w:u w:val="single"/>
        </w:rPr>
      </w:pPr>
      <w:r w:rsidRPr="00C40FCC">
        <w:rPr>
          <w:rFonts w:ascii="Times New Roman" w:hAnsi="Times New Roman" w:cs="Times New Roman"/>
          <w:sz w:val="24"/>
          <w:szCs w:val="24"/>
          <w:lang w:val="vi-VN"/>
        </w:rPr>
        <w:t xml:space="preserve"> </w:t>
      </w:r>
    </w:p>
    <w:p w:rsidR="00D96F2D" w:rsidRPr="00C40FCC" w:rsidRDefault="00D96F2D" w:rsidP="00D96F2D">
      <w:pPr>
        <w:ind w:firstLine="720"/>
        <w:rPr>
          <w:rFonts w:ascii="Times New Roman" w:hAnsi="Times New Roman" w:cs="Times New Roman"/>
          <w:szCs w:val="24"/>
        </w:rPr>
      </w:pPr>
      <w:r w:rsidRPr="00C40FCC">
        <w:rPr>
          <w:rFonts w:ascii="Times New Roman" w:hAnsi="Times New Roman" w:cs="Times New Roman"/>
          <w:i/>
          <w:color w:val="FF0000"/>
          <w:szCs w:val="24"/>
        </w:rPr>
        <w:t xml:space="preserve">- </w:t>
      </w:r>
      <w:r w:rsidRPr="00C40FCC">
        <w:rPr>
          <w:rFonts w:ascii="Times New Roman" w:hAnsi="Times New Roman" w:cs="Times New Roman"/>
          <w:i/>
          <w:color w:val="FF0000"/>
          <w:szCs w:val="24"/>
          <w:u w:val="single"/>
        </w:rPr>
        <w:t xml:space="preserve">Thống kê </w:t>
      </w:r>
      <w:proofErr w:type="gramStart"/>
      <w:r w:rsidRPr="00C40FCC">
        <w:rPr>
          <w:rFonts w:ascii="Times New Roman" w:hAnsi="Times New Roman" w:cs="Times New Roman"/>
          <w:i/>
          <w:color w:val="FF0000"/>
          <w:szCs w:val="24"/>
          <w:u w:val="single"/>
        </w:rPr>
        <w:t>lại :</w:t>
      </w:r>
      <w:proofErr w:type="gramEnd"/>
    </w:p>
    <w:p w:rsidR="00D96F2D" w:rsidRPr="00C40FCC" w:rsidRDefault="00D96F2D" w:rsidP="00D96F2D">
      <w:pPr>
        <w:pStyle w:val="ListParagraph"/>
        <w:numPr>
          <w:ilvl w:val="0"/>
          <w:numId w:val="12"/>
        </w:numPr>
        <w:rPr>
          <w:rFonts w:ascii="Times New Roman" w:hAnsi="Times New Roman" w:cs="Times New Roman"/>
          <w:sz w:val="24"/>
          <w:szCs w:val="24"/>
        </w:rPr>
      </w:pPr>
      <w:r w:rsidRPr="00C40FCC">
        <w:rPr>
          <w:rFonts w:ascii="Times New Roman" w:hAnsi="Times New Roman" w:cs="Times New Roman"/>
          <w:sz w:val="24"/>
          <w:szCs w:val="24"/>
        </w:rPr>
        <w:t xml:space="preserve">Phương pháp tiếp nhận và lưu thông </w:t>
      </w:r>
      <w:proofErr w:type="gramStart"/>
      <w:r w:rsidRPr="00C40FCC">
        <w:rPr>
          <w:rFonts w:ascii="Times New Roman" w:hAnsi="Times New Roman" w:cs="Times New Roman"/>
          <w:sz w:val="24"/>
          <w:szCs w:val="24"/>
        </w:rPr>
        <w:t>tin :</w:t>
      </w:r>
      <w:proofErr w:type="gramEnd"/>
      <w:r w:rsidRPr="00C40FCC">
        <w:rPr>
          <w:rFonts w:ascii="Times New Roman" w:hAnsi="Times New Roman" w:cs="Times New Roman"/>
          <w:sz w:val="24"/>
          <w:szCs w:val="24"/>
        </w:rPr>
        <w:t xml:space="preserve"> </w:t>
      </w:r>
      <w:r>
        <w:rPr>
          <w:rFonts w:ascii="Times New Roman" w:hAnsi="Times New Roman" w:cs="Times New Roman"/>
          <w:sz w:val="24"/>
          <w:szCs w:val="24"/>
        </w:rPr>
        <w:t>Lưu trực tiếp vào CSDL.</w:t>
      </w:r>
    </w:p>
    <w:p w:rsidR="00986D60" w:rsidRPr="00986D60" w:rsidRDefault="00D96F2D" w:rsidP="00986D60">
      <w:pPr>
        <w:pStyle w:val="ListParagraph"/>
        <w:numPr>
          <w:ilvl w:val="0"/>
          <w:numId w:val="14"/>
        </w:numPr>
        <w:spacing w:after="0" w:line="100" w:lineRule="atLeast"/>
        <w:jc w:val="both"/>
        <w:rPr>
          <w:rFonts w:ascii="Times New Roman" w:hAnsi="Times New Roman" w:cs="Times New Roman"/>
          <w:sz w:val="24"/>
          <w:szCs w:val="24"/>
        </w:rPr>
      </w:pPr>
      <w:r w:rsidRPr="00986D60">
        <w:rPr>
          <w:rFonts w:ascii="Times New Roman" w:hAnsi="Times New Roman" w:cs="Times New Roman"/>
          <w:sz w:val="24"/>
          <w:szCs w:val="24"/>
        </w:rPr>
        <w:t xml:space="preserve">Quy </w:t>
      </w:r>
      <w:proofErr w:type="gramStart"/>
      <w:r w:rsidRPr="00986D60">
        <w:rPr>
          <w:rFonts w:ascii="Times New Roman" w:hAnsi="Times New Roman" w:cs="Times New Roman"/>
          <w:sz w:val="24"/>
          <w:szCs w:val="24"/>
        </w:rPr>
        <w:t>định :</w:t>
      </w:r>
      <w:proofErr w:type="gramEnd"/>
      <w:r w:rsidRPr="00986D60">
        <w:rPr>
          <w:rFonts w:ascii="Times New Roman" w:hAnsi="Times New Roman" w:cs="Times New Roman"/>
          <w:sz w:val="24"/>
          <w:szCs w:val="24"/>
        </w:rPr>
        <w:t xml:space="preserve"> </w:t>
      </w:r>
      <w:r w:rsidR="00986D60" w:rsidRPr="00986D60">
        <w:rPr>
          <w:rStyle w:val="fontstyle01"/>
          <w:rFonts w:ascii="Times New Roman" w:hAnsi="Times New Roman" w:cs="Times New Roman"/>
          <w:sz w:val="24"/>
          <w:szCs w:val="24"/>
        </w:rPr>
        <w:t>Nếu bàn ăn đang được phục vụ hay được đặt trước thì không thể xóa bàn ăn.</w:t>
      </w:r>
    </w:p>
    <w:p w:rsidR="00D96F2D" w:rsidRPr="00986D60" w:rsidRDefault="00D96F2D" w:rsidP="00D96F2D">
      <w:pPr>
        <w:pStyle w:val="ListParagraph"/>
        <w:numPr>
          <w:ilvl w:val="0"/>
          <w:numId w:val="12"/>
        </w:numPr>
        <w:rPr>
          <w:rFonts w:ascii="Times New Roman" w:hAnsi="Times New Roman" w:cs="Times New Roman"/>
        </w:rPr>
      </w:pPr>
      <w:r w:rsidRPr="00986D60">
        <w:rPr>
          <w:rStyle w:val="fontstyle01"/>
          <w:rFonts w:ascii="Times New Roman" w:hAnsi="Times New Roman" w:cs="Times New Roman"/>
          <w:sz w:val="24"/>
          <w:szCs w:val="24"/>
        </w:rPr>
        <w:t xml:space="preserve">Thông tin cần </w:t>
      </w:r>
      <w:proofErr w:type="gramStart"/>
      <w:r w:rsidRPr="00986D60">
        <w:rPr>
          <w:rStyle w:val="fontstyle01"/>
          <w:rFonts w:ascii="Times New Roman" w:hAnsi="Times New Roman" w:cs="Times New Roman"/>
          <w:sz w:val="24"/>
          <w:szCs w:val="24"/>
        </w:rPr>
        <w:t>lưu :</w:t>
      </w:r>
      <w:proofErr w:type="gramEnd"/>
      <w:r w:rsidRPr="00986D60">
        <w:rPr>
          <w:rFonts w:ascii="Times New Roman" w:hAnsi="Times New Roman" w:cs="Times New Roman"/>
          <w:sz w:val="24"/>
          <w:szCs w:val="24"/>
        </w:rPr>
        <w:t xml:space="preserve"> Cần lưu </w:t>
      </w:r>
      <w:r w:rsidR="00986D60">
        <w:rPr>
          <w:rFonts w:ascii="Times New Roman" w:hAnsi="Times New Roman" w:cs="Times New Roman"/>
          <w:sz w:val="24"/>
          <w:szCs w:val="24"/>
        </w:rPr>
        <w:t>loại bàn ăn, trạng thái</w:t>
      </w:r>
      <w:r w:rsidRPr="00986D60">
        <w:rPr>
          <w:rFonts w:ascii="Times New Roman" w:hAnsi="Times New Roman" w:cs="Times New Roman"/>
          <w:sz w:val="24"/>
          <w:szCs w:val="24"/>
        </w:rPr>
        <w:t>.</w:t>
      </w:r>
    </w:p>
    <w:p w:rsidR="00986D60" w:rsidRPr="00933F5C" w:rsidRDefault="0099210E" w:rsidP="00933F5C">
      <w:pPr>
        <w:pStyle w:val="Heading3"/>
        <w:ind w:left="720"/>
        <w:rPr>
          <w:rFonts w:ascii="Times New Roman" w:hAnsi="Times New Roman" w:cs="Times New Roman"/>
          <w:b w:val="0"/>
          <w:color w:val="C00000"/>
          <w:sz w:val="24"/>
          <w:szCs w:val="24"/>
        </w:rPr>
      </w:pPr>
      <w:bookmarkStart w:id="9" w:name="_Toc26945226"/>
      <w:proofErr w:type="gramStart"/>
      <w:r w:rsidRPr="00933F5C">
        <w:rPr>
          <w:rFonts w:ascii="Times New Roman" w:hAnsi="Times New Roman" w:cs="Times New Roman"/>
          <w:b w:val="0"/>
          <w:color w:val="7030A0"/>
          <w:sz w:val="28"/>
          <w:szCs w:val="28"/>
        </w:rPr>
        <w:t>3</w:t>
      </w:r>
      <w:r w:rsidR="00986D60" w:rsidRPr="00933F5C">
        <w:rPr>
          <w:rFonts w:ascii="Times New Roman" w:hAnsi="Times New Roman" w:cs="Times New Roman"/>
          <w:b w:val="0"/>
          <w:color w:val="7030A0"/>
          <w:sz w:val="28"/>
          <w:szCs w:val="28"/>
        </w:rPr>
        <w:t>.Quản</w:t>
      </w:r>
      <w:proofErr w:type="gramEnd"/>
      <w:r w:rsidR="00986D60" w:rsidRPr="00933F5C">
        <w:rPr>
          <w:rFonts w:ascii="Times New Roman" w:hAnsi="Times New Roman" w:cs="Times New Roman"/>
          <w:b w:val="0"/>
          <w:color w:val="7030A0"/>
          <w:sz w:val="28"/>
          <w:szCs w:val="28"/>
        </w:rPr>
        <w:t xml:space="preserve"> lý </w:t>
      </w:r>
      <w:r w:rsidR="00986D60" w:rsidRPr="00933F5C">
        <w:rPr>
          <w:rFonts w:ascii="Times New Roman" w:hAnsi="Times New Roman" w:cs="Times New Roman"/>
          <w:b w:val="0"/>
          <w:color w:val="7030A0"/>
          <w:sz w:val="28"/>
          <w:szCs w:val="28"/>
        </w:rPr>
        <w:t>phiếu đặt bàn</w:t>
      </w:r>
      <w:bookmarkEnd w:id="9"/>
    </w:p>
    <w:p w:rsidR="00986D60" w:rsidRPr="0099210E" w:rsidRDefault="00986D60" w:rsidP="0099210E">
      <w:pPr>
        <w:pStyle w:val="ListParagraph"/>
        <w:numPr>
          <w:ilvl w:val="0"/>
          <w:numId w:val="18"/>
        </w:numPr>
        <w:rPr>
          <w:rFonts w:ascii="Times New Roman" w:hAnsi="Times New Roman" w:cs="Times New Roman"/>
          <w:color w:val="C00000"/>
          <w:sz w:val="24"/>
          <w:szCs w:val="24"/>
        </w:rPr>
      </w:pPr>
      <w:r w:rsidRPr="0099210E">
        <w:rPr>
          <w:rFonts w:ascii="Times New Roman" w:hAnsi="Times New Roman" w:cs="Times New Roman"/>
          <w:color w:val="C00000"/>
          <w:sz w:val="24"/>
          <w:szCs w:val="24"/>
        </w:rPr>
        <w:t xml:space="preserve">Người khảo sát : </w:t>
      </w:r>
      <w:r w:rsidRPr="0099210E">
        <w:rPr>
          <w:rFonts w:ascii="Times New Roman" w:hAnsi="Times New Roman" w:cs="Times New Roman"/>
          <w:szCs w:val="24"/>
        </w:rPr>
        <w:t>Nhân viên nhà hàng, Quản lý nhà hàng</w:t>
      </w:r>
    </w:p>
    <w:p w:rsidR="00986D60" w:rsidRPr="0099210E" w:rsidRDefault="00986D60" w:rsidP="0099210E">
      <w:pPr>
        <w:pStyle w:val="ListParagraph"/>
        <w:numPr>
          <w:ilvl w:val="0"/>
          <w:numId w:val="18"/>
        </w:numPr>
        <w:rPr>
          <w:rFonts w:ascii="Times New Roman" w:hAnsi="Times New Roman" w:cs="Times New Roman"/>
          <w:color w:val="C00000"/>
          <w:sz w:val="24"/>
          <w:szCs w:val="24"/>
        </w:rPr>
      </w:pPr>
      <w:r w:rsidRPr="0099210E">
        <w:rPr>
          <w:rFonts w:ascii="Times New Roman" w:hAnsi="Times New Roman" w:cs="Times New Roman"/>
          <w:color w:val="C00000"/>
          <w:sz w:val="24"/>
          <w:szCs w:val="24"/>
        </w:rPr>
        <w:t xml:space="preserve">Thời gian : </w:t>
      </w:r>
    </w:p>
    <w:p w:rsidR="00986D60" w:rsidRPr="00C40FCC" w:rsidRDefault="0099210E" w:rsidP="0099210E">
      <w:pPr>
        <w:pStyle w:val="ListParagraph"/>
        <w:ind w:left="2610"/>
        <w:rPr>
          <w:rFonts w:ascii="Times New Roman" w:hAnsi="Times New Roman" w:cs="Times New Roman"/>
          <w:sz w:val="24"/>
          <w:szCs w:val="24"/>
        </w:rPr>
      </w:pPr>
      <w:r>
        <w:rPr>
          <w:rFonts w:ascii="Times New Roman" w:hAnsi="Times New Roman" w:cs="Times New Roman"/>
          <w:sz w:val="24"/>
          <w:szCs w:val="24"/>
        </w:rPr>
        <w:t xml:space="preserve">- </w:t>
      </w:r>
      <w:r w:rsidR="00986D60" w:rsidRPr="00C40FCC">
        <w:rPr>
          <w:rFonts w:ascii="Times New Roman" w:hAnsi="Times New Roman" w:cs="Times New Roman"/>
          <w:sz w:val="24"/>
          <w:szCs w:val="24"/>
        </w:rPr>
        <w:t xml:space="preserve">Bắt </w:t>
      </w:r>
      <w:proofErr w:type="gramStart"/>
      <w:r w:rsidR="00986D60" w:rsidRPr="00C40FCC">
        <w:rPr>
          <w:rFonts w:ascii="Times New Roman" w:hAnsi="Times New Roman" w:cs="Times New Roman"/>
          <w:sz w:val="24"/>
          <w:szCs w:val="24"/>
        </w:rPr>
        <w:t>đầu :</w:t>
      </w:r>
      <w:proofErr w:type="gramEnd"/>
      <w:r w:rsidR="00986D60" w:rsidRPr="00C40FCC">
        <w:rPr>
          <w:rFonts w:ascii="Times New Roman" w:hAnsi="Times New Roman" w:cs="Times New Roman"/>
          <w:sz w:val="24"/>
          <w:szCs w:val="24"/>
        </w:rPr>
        <w:t xml:space="preserve"> 1</w:t>
      </w:r>
      <w:r w:rsidR="00986D60">
        <w:rPr>
          <w:rFonts w:ascii="Times New Roman" w:hAnsi="Times New Roman" w:cs="Times New Roman"/>
          <w:sz w:val="24"/>
          <w:szCs w:val="24"/>
        </w:rPr>
        <w:t>6</w:t>
      </w:r>
      <w:r w:rsidR="00986D60" w:rsidRPr="00C40FCC">
        <w:rPr>
          <w:rFonts w:ascii="Times New Roman" w:hAnsi="Times New Roman" w:cs="Times New Roman"/>
          <w:sz w:val="24"/>
          <w:szCs w:val="24"/>
        </w:rPr>
        <w:t>/02/2019</w:t>
      </w:r>
    </w:p>
    <w:p w:rsidR="00986D60" w:rsidRPr="00C40FCC" w:rsidRDefault="0099210E" w:rsidP="0099210E">
      <w:pPr>
        <w:pStyle w:val="ListParagraph"/>
        <w:ind w:left="1890" w:firstLine="720"/>
        <w:rPr>
          <w:rFonts w:ascii="Times New Roman" w:hAnsi="Times New Roman" w:cs="Times New Roman"/>
          <w:color w:val="C00000"/>
          <w:sz w:val="24"/>
          <w:szCs w:val="24"/>
        </w:rPr>
      </w:pPr>
      <w:r>
        <w:rPr>
          <w:rFonts w:ascii="Times New Roman" w:hAnsi="Times New Roman" w:cs="Times New Roman"/>
          <w:sz w:val="24"/>
          <w:szCs w:val="24"/>
        </w:rPr>
        <w:t xml:space="preserve">- </w:t>
      </w:r>
      <w:r w:rsidR="00986D60" w:rsidRPr="00C40FCC">
        <w:rPr>
          <w:rFonts w:ascii="Times New Roman" w:hAnsi="Times New Roman" w:cs="Times New Roman"/>
          <w:sz w:val="24"/>
          <w:szCs w:val="24"/>
        </w:rPr>
        <w:t xml:space="preserve">Kết </w:t>
      </w:r>
      <w:proofErr w:type="gramStart"/>
      <w:r w:rsidR="00986D60" w:rsidRPr="00C40FCC">
        <w:rPr>
          <w:rFonts w:ascii="Times New Roman" w:hAnsi="Times New Roman" w:cs="Times New Roman"/>
          <w:sz w:val="24"/>
          <w:szCs w:val="24"/>
        </w:rPr>
        <w:t>thúc :</w:t>
      </w:r>
      <w:proofErr w:type="gramEnd"/>
      <w:r w:rsidR="00986D60" w:rsidRPr="00C40FCC">
        <w:rPr>
          <w:rFonts w:ascii="Times New Roman" w:hAnsi="Times New Roman" w:cs="Times New Roman"/>
          <w:sz w:val="24"/>
          <w:szCs w:val="24"/>
        </w:rPr>
        <w:t xml:space="preserve"> 1</w:t>
      </w:r>
      <w:r w:rsidR="00986D60">
        <w:rPr>
          <w:rFonts w:ascii="Times New Roman" w:hAnsi="Times New Roman" w:cs="Times New Roman"/>
          <w:sz w:val="24"/>
          <w:szCs w:val="24"/>
        </w:rPr>
        <w:t>7</w:t>
      </w:r>
      <w:r w:rsidR="00986D60" w:rsidRPr="00C40FCC">
        <w:rPr>
          <w:rFonts w:ascii="Times New Roman" w:hAnsi="Times New Roman" w:cs="Times New Roman"/>
          <w:sz w:val="24"/>
          <w:szCs w:val="24"/>
        </w:rPr>
        <w:t>/02/2019</w:t>
      </w:r>
    </w:p>
    <w:p w:rsidR="00986D60" w:rsidRPr="00986D60" w:rsidRDefault="00986D60" w:rsidP="00986D60">
      <w:pPr>
        <w:ind w:left="720" w:firstLine="720"/>
        <w:rPr>
          <w:rFonts w:ascii="Times New Roman" w:hAnsi="Times New Roman" w:cs="Times New Roman"/>
          <w:sz w:val="24"/>
          <w:szCs w:val="24"/>
        </w:rPr>
      </w:pPr>
      <w:r>
        <w:rPr>
          <w:rFonts w:ascii="Times New Roman" w:hAnsi="Times New Roman" w:cs="Times New Roman"/>
          <w:color w:val="C00000"/>
          <w:sz w:val="24"/>
          <w:szCs w:val="24"/>
        </w:rPr>
        <w:t>c.</w:t>
      </w:r>
      <w:r w:rsidR="0099210E">
        <w:rPr>
          <w:rFonts w:ascii="Times New Roman" w:hAnsi="Times New Roman" w:cs="Times New Roman"/>
          <w:color w:val="C00000"/>
          <w:sz w:val="24"/>
          <w:szCs w:val="24"/>
        </w:rPr>
        <w:t xml:space="preserve">   </w:t>
      </w:r>
      <w:r w:rsidRPr="00986D60">
        <w:rPr>
          <w:rFonts w:ascii="Times New Roman" w:hAnsi="Times New Roman" w:cs="Times New Roman"/>
          <w:color w:val="C00000"/>
          <w:sz w:val="24"/>
          <w:szCs w:val="24"/>
        </w:rPr>
        <w:t xml:space="preserve">Câu </w:t>
      </w:r>
      <w:proofErr w:type="gramStart"/>
      <w:r w:rsidRPr="00986D60">
        <w:rPr>
          <w:rFonts w:ascii="Times New Roman" w:hAnsi="Times New Roman" w:cs="Times New Roman"/>
          <w:color w:val="C00000"/>
          <w:sz w:val="24"/>
          <w:szCs w:val="24"/>
        </w:rPr>
        <w:t>hỏi :</w:t>
      </w:r>
      <w:proofErr w:type="gramEnd"/>
    </w:p>
    <w:p w:rsidR="00986D60" w:rsidRPr="00C40FCC" w:rsidRDefault="00986D60" w:rsidP="00986D60">
      <w:pPr>
        <w:pStyle w:val="ListParagraph"/>
        <w:ind w:left="1440"/>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842"/>
        <w:gridCol w:w="4072"/>
        <w:gridCol w:w="5455"/>
      </w:tblGrid>
      <w:tr w:rsidR="00986D60" w:rsidRPr="00C40FCC" w:rsidTr="002D02CA">
        <w:trPr>
          <w:trHeight w:val="270"/>
        </w:trPr>
        <w:tc>
          <w:tcPr>
            <w:tcW w:w="842" w:type="dxa"/>
            <w:tcBorders>
              <w:top w:val="single" w:sz="8" w:space="0" w:color="C0C0C0"/>
              <w:left w:val="single" w:sz="8" w:space="0" w:color="C0C0C0"/>
              <w:bottom w:val="single" w:sz="8" w:space="0" w:color="C0C0C0"/>
              <w:right w:val="single" w:sz="8" w:space="0" w:color="C0C0C0"/>
            </w:tcBorders>
            <w:shd w:val="clear" w:color="auto" w:fill="4BACC6"/>
            <w:hideMark/>
          </w:tcPr>
          <w:p w:rsidR="00986D60" w:rsidRPr="00C40FCC" w:rsidRDefault="00986D60"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STT</w:t>
            </w:r>
          </w:p>
        </w:tc>
        <w:tc>
          <w:tcPr>
            <w:tcW w:w="4072" w:type="dxa"/>
            <w:tcBorders>
              <w:top w:val="single" w:sz="8" w:space="0" w:color="C0C0C0"/>
              <w:left w:val="single" w:sz="8" w:space="0" w:color="C0C0C0"/>
              <w:bottom w:val="single" w:sz="8" w:space="0" w:color="C0C0C0"/>
              <w:right w:val="single" w:sz="8" w:space="0" w:color="C0C0C0"/>
            </w:tcBorders>
            <w:shd w:val="clear" w:color="auto" w:fill="4BACC6"/>
            <w:hideMark/>
          </w:tcPr>
          <w:p w:rsidR="00986D60" w:rsidRPr="00C40FCC" w:rsidRDefault="00986D60"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Câu hỏi</w:t>
            </w:r>
          </w:p>
        </w:tc>
        <w:tc>
          <w:tcPr>
            <w:tcW w:w="5455" w:type="dxa"/>
            <w:tcBorders>
              <w:top w:val="single" w:sz="8" w:space="0" w:color="C0C0C0"/>
              <w:left w:val="single" w:sz="8" w:space="0" w:color="C0C0C0"/>
              <w:bottom w:val="single" w:sz="8" w:space="0" w:color="C0C0C0"/>
              <w:right w:val="single" w:sz="8" w:space="0" w:color="C0C0C0"/>
            </w:tcBorders>
            <w:shd w:val="clear" w:color="auto" w:fill="4BACC6"/>
            <w:hideMark/>
          </w:tcPr>
          <w:p w:rsidR="00986D60" w:rsidRPr="00C40FCC" w:rsidRDefault="00986D60" w:rsidP="002D02CA">
            <w:pPr>
              <w:pStyle w:val="ListParagraph"/>
              <w:spacing w:after="0" w:line="100" w:lineRule="atLeast"/>
              <w:ind w:left="0"/>
              <w:jc w:val="center"/>
              <w:rPr>
                <w:rFonts w:ascii="Times New Roman" w:hAnsi="Times New Roman" w:cs="Times New Roman"/>
              </w:rPr>
            </w:pPr>
            <w:r w:rsidRPr="00C40FCC">
              <w:rPr>
                <w:rFonts w:ascii="Times New Roman" w:hAnsi="Times New Roman" w:cs="Times New Roman"/>
                <w:b/>
                <w:bCs/>
                <w:color w:val="FFFFFF"/>
                <w:sz w:val="24"/>
                <w:szCs w:val="24"/>
              </w:rPr>
              <w:t>Câu trả lời</w:t>
            </w:r>
          </w:p>
        </w:tc>
      </w:tr>
      <w:tr w:rsidR="00986D60" w:rsidRPr="00C40FCC" w:rsidTr="002D02CA">
        <w:trPr>
          <w:trHeight w:val="840"/>
        </w:trPr>
        <w:tc>
          <w:tcPr>
            <w:tcW w:w="842" w:type="dxa"/>
            <w:tcBorders>
              <w:top w:val="nil"/>
              <w:left w:val="single" w:sz="8" w:space="0" w:color="C0C0C0"/>
              <w:bottom w:val="nil"/>
              <w:right w:val="nil"/>
            </w:tcBorders>
            <w:shd w:val="clear" w:color="auto" w:fill="D2EAF1"/>
            <w:hideMark/>
          </w:tcPr>
          <w:p w:rsidR="00986D60" w:rsidRPr="00C40FCC" w:rsidRDefault="00986D60"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1</w:t>
            </w:r>
          </w:p>
        </w:tc>
        <w:tc>
          <w:tcPr>
            <w:tcW w:w="4072" w:type="dxa"/>
            <w:shd w:val="clear" w:color="auto" w:fill="D2EAF1"/>
            <w:hideMark/>
          </w:tcPr>
          <w:p w:rsidR="00986D60" w:rsidRPr="00C40FCC" w:rsidRDefault="00986D60" w:rsidP="00986D60">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anh/chị </w:t>
            </w:r>
            <w:r>
              <w:rPr>
                <w:rFonts w:ascii="Times New Roman" w:hAnsi="Times New Roman" w:cs="Times New Roman"/>
                <w:sz w:val="24"/>
                <w:szCs w:val="24"/>
              </w:rPr>
              <w:t xml:space="preserve">quản lý </w:t>
            </w:r>
            <w:r>
              <w:rPr>
                <w:rFonts w:ascii="Times New Roman" w:hAnsi="Times New Roman" w:cs="Times New Roman"/>
                <w:sz w:val="24"/>
                <w:szCs w:val="24"/>
              </w:rPr>
              <w:t>phiếu đặt bàn</w:t>
            </w:r>
            <w:r w:rsidRPr="00C40FCC">
              <w:rPr>
                <w:rFonts w:ascii="Times New Roman" w:hAnsi="Times New Roman" w:cs="Times New Roman"/>
                <w:sz w:val="24"/>
                <w:szCs w:val="24"/>
              </w:rPr>
              <w:t xml:space="preserve"> như thế </w:t>
            </w:r>
            <w:proofErr w:type="gramStart"/>
            <w:r w:rsidRPr="00C40FCC">
              <w:rPr>
                <w:rFonts w:ascii="Times New Roman" w:hAnsi="Times New Roman" w:cs="Times New Roman"/>
                <w:sz w:val="24"/>
                <w:szCs w:val="24"/>
              </w:rPr>
              <w:t>nào ?</w:t>
            </w:r>
            <w:proofErr w:type="gramEnd"/>
          </w:p>
        </w:tc>
        <w:tc>
          <w:tcPr>
            <w:tcW w:w="5455" w:type="dxa"/>
            <w:tcBorders>
              <w:top w:val="nil"/>
              <w:left w:val="nil"/>
              <w:bottom w:val="nil"/>
              <w:right w:val="single" w:sz="8" w:space="0" w:color="C0C0C0"/>
            </w:tcBorders>
            <w:shd w:val="clear" w:color="auto" w:fill="D2EAF1"/>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Tôi </w:t>
            </w:r>
            <w:r>
              <w:rPr>
                <w:rFonts w:ascii="Times New Roman" w:hAnsi="Times New Roman" w:cs="Times New Roman"/>
                <w:sz w:val="24"/>
                <w:szCs w:val="24"/>
              </w:rPr>
              <w:t xml:space="preserve">quản lý </w:t>
            </w:r>
            <w:r>
              <w:rPr>
                <w:rFonts w:ascii="Times New Roman" w:hAnsi="Times New Roman" w:cs="Times New Roman"/>
                <w:sz w:val="24"/>
                <w:szCs w:val="24"/>
              </w:rPr>
              <w:t>phiếu đặt bàn của khách hàng, xem thông tin của khách hàng đặt</w:t>
            </w:r>
            <w:r>
              <w:rPr>
                <w:rFonts w:ascii="Times New Roman" w:hAnsi="Times New Roman" w:cs="Times New Roman"/>
                <w:sz w:val="24"/>
                <w:szCs w:val="24"/>
              </w:rPr>
              <w:t xml:space="preserve">. Có thể thêm, xóa, sửa </w:t>
            </w:r>
            <w:r w:rsidR="0099210E">
              <w:rPr>
                <w:rFonts w:ascii="Times New Roman" w:hAnsi="Times New Roman" w:cs="Times New Roman"/>
                <w:sz w:val="24"/>
                <w:szCs w:val="24"/>
              </w:rPr>
              <w:t>phiếu đặt bàn</w:t>
            </w:r>
            <w:r>
              <w:rPr>
                <w:rFonts w:ascii="Times New Roman" w:hAnsi="Times New Roman" w:cs="Times New Roman"/>
                <w:sz w:val="24"/>
                <w:szCs w:val="24"/>
              </w:rPr>
              <w:t>.</w:t>
            </w:r>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r>
      <w:tr w:rsidR="00986D60" w:rsidRPr="00C40FCC" w:rsidTr="002D02CA">
        <w:trPr>
          <w:trHeight w:val="825"/>
        </w:trPr>
        <w:tc>
          <w:tcPr>
            <w:tcW w:w="842" w:type="dxa"/>
            <w:tcBorders>
              <w:top w:val="nil"/>
              <w:left w:val="single" w:sz="8" w:space="0" w:color="C0C0C0"/>
              <w:bottom w:val="nil"/>
              <w:right w:val="nil"/>
            </w:tcBorders>
            <w:hideMark/>
          </w:tcPr>
          <w:p w:rsidR="00986D60" w:rsidRPr="00C40FCC" w:rsidRDefault="00986D60"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lastRenderedPageBreak/>
              <w:t>2</w:t>
            </w:r>
          </w:p>
        </w:tc>
        <w:tc>
          <w:tcPr>
            <w:tcW w:w="4072" w:type="dxa"/>
            <w:hideMark/>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Người </w:t>
            </w:r>
            <w:r>
              <w:rPr>
                <w:rFonts w:ascii="Times New Roman" w:hAnsi="Times New Roman" w:cs="Times New Roman"/>
                <w:sz w:val="24"/>
                <w:szCs w:val="24"/>
              </w:rPr>
              <w:t xml:space="preserve">thực hiện viện quản lý này là </w:t>
            </w:r>
            <w:proofErr w:type="gramStart"/>
            <w:r>
              <w:rPr>
                <w:rFonts w:ascii="Times New Roman" w:hAnsi="Times New Roman" w:cs="Times New Roman"/>
                <w:sz w:val="24"/>
                <w:szCs w:val="24"/>
              </w:rPr>
              <w:t>ai</w:t>
            </w:r>
            <w:r w:rsidRPr="00C40FCC">
              <w:rPr>
                <w:rFonts w:ascii="Times New Roman" w:hAnsi="Times New Roman" w:cs="Times New Roman"/>
                <w:sz w:val="24"/>
                <w:szCs w:val="24"/>
              </w:rPr>
              <w:t xml:space="preserve"> ?</w:t>
            </w:r>
            <w:proofErr w:type="gramEnd"/>
          </w:p>
        </w:tc>
        <w:tc>
          <w:tcPr>
            <w:tcW w:w="5455" w:type="dxa"/>
            <w:tcBorders>
              <w:top w:val="nil"/>
              <w:left w:val="nil"/>
              <w:bottom w:val="nil"/>
              <w:right w:val="single" w:sz="8" w:space="0" w:color="C0C0C0"/>
            </w:tcBorders>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Pr>
                <w:rFonts w:ascii="Times New Roman" w:hAnsi="Times New Roman" w:cs="Times New Roman"/>
                <w:sz w:val="24"/>
                <w:szCs w:val="24"/>
              </w:rPr>
              <w:t>Nhân viên, quản lý của nhà hàng</w:t>
            </w:r>
            <w:r w:rsidRPr="00C40FCC">
              <w:rPr>
                <w:rFonts w:ascii="Times New Roman" w:hAnsi="Times New Roman" w:cs="Times New Roman"/>
                <w:sz w:val="24"/>
                <w:szCs w:val="24"/>
              </w:rPr>
              <w:t>.</w:t>
            </w:r>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r>
      <w:tr w:rsidR="00986D60" w:rsidRPr="00C40FCC" w:rsidTr="002D02CA">
        <w:trPr>
          <w:trHeight w:val="840"/>
        </w:trPr>
        <w:tc>
          <w:tcPr>
            <w:tcW w:w="842" w:type="dxa"/>
            <w:tcBorders>
              <w:top w:val="nil"/>
              <w:left w:val="single" w:sz="8" w:space="0" w:color="C0C0C0"/>
              <w:bottom w:val="nil"/>
              <w:right w:val="nil"/>
            </w:tcBorders>
            <w:shd w:val="clear" w:color="auto" w:fill="D2EAF1"/>
            <w:hideMark/>
          </w:tcPr>
          <w:p w:rsidR="00986D60" w:rsidRPr="00C40FCC" w:rsidRDefault="00986D60"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3</w:t>
            </w:r>
          </w:p>
        </w:tc>
        <w:tc>
          <w:tcPr>
            <w:tcW w:w="4072" w:type="dxa"/>
            <w:shd w:val="clear" w:color="auto" w:fill="D2EAF1"/>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Nhữ</w:t>
            </w:r>
            <w:r>
              <w:rPr>
                <w:rFonts w:ascii="Times New Roman" w:hAnsi="Times New Roman" w:cs="Times New Roman"/>
                <w:sz w:val="24"/>
                <w:szCs w:val="24"/>
              </w:rPr>
              <w:t xml:space="preserve">ng thông </w:t>
            </w:r>
            <w:r w:rsidRPr="00C40FCC">
              <w:rPr>
                <w:rFonts w:ascii="Times New Roman" w:hAnsi="Times New Roman" w:cs="Times New Roman"/>
                <w:sz w:val="24"/>
                <w:szCs w:val="24"/>
              </w:rPr>
              <w:t xml:space="preserve">tin nào cần để lưu của </w:t>
            </w:r>
            <w:r w:rsidR="0099210E">
              <w:rPr>
                <w:rFonts w:ascii="Times New Roman" w:hAnsi="Times New Roman" w:cs="Times New Roman"/>
                <w:sz w:val="24"/>
                <w:szCs w:val="24"/>
              </w:rPr>
              <w:t xml:space="preserve">phiếu đặt </w:t>
            </w:r>
            <w:proofErr w:type="gramStart"/>
            <w:r w:rsidR="0099210E">
              <w:rPr>
                <w:rFonts w:ascii="Times New Roman" w:hAnsi="Times New Roman" w:cs="Times New Roman"/>
                <w:sz w:val="24"/>
                <w:szCs w:val="24"/>
              </w:rPr>
              <w:t>bàn</w:t>
            </w:r>
            <w:r w:rsidRPr="00C40FCC">
              <w:rPr>
                <w:rFonts w:ascii="Times New Roman" w:hAnsi="Times New Roman" w:cs="Times New Roman"/>
                <w:sz w:val="24"/>
                <w:szCs w:val="24"/>
              </w:rPr>
              <w:t xml:space="preserve"> ?</w:t>
            </w:r>
            <w:proofErr w:type="gramEnd"/>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shd w:val="clear" w:color="auto" w:fill="D2EAF1"/>
            <w:hideMark/>
          </w:tcPr>
          <w:p w:rsidR="00986D60" w:rsidRPr="00C40FCC" w:rsidRDefault="00986D60" w:rsidP="0099210E">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 xml:space="preserve">Cần lưu </w:t>
            </w:r>
            <w:r>
              <w:rPr>
                <w:rFonts w:ascii="Times New Roman" w:hAnsi="Times New Roman" w:cs="Times New Roman"/>
                <w:sz w:val="24"/>
                <w:szCs w:val="24"/>
              </w:rPr>
              <w:t xml:space="preserve">loại bàn ăn, </w:t>
            </w:r>
            <w:r w:rsidR="0099210E">
              <w:rPr>
                <w:rFonts w:ascii="Times New Roman" w:hAnsi="Times New Roman" w:cs="Times New Roman"/>
                <w:sz w:val="24"/>
                <w:szCs w:val="24"/>
              </w:rPr>
              <w:t>khách hàng, thời gian đặt bàn, trạng thái</w:t>
            </w:r>
            <w:r w:rsidRPr="00C40FCC">
              <w:rPr>
                <w:rFonts w:ascii="Times New Roman" w:hAnsi="Times New Roman" w:cs="Times New Roman"/>
                <w:sz w:val="24"/>
                <w:szCs w:val="24"/>
              </w:rPr>
              <w:t>.</w:t>
            </w:r>
          </w:p>
        </w:tc>
      </w:tr>
      <w:tr w:rsidR="00986D60" w:rsidRPr="00C40FCC" w:rsidTr="002D02CA">
        <w:trPr>
          <w:trHeight w:val="1110"/>
        </w:trPr>
        <w:tc>
          <w:tcPr>
            <w:tcW w:w="842" w:type="dxa"/>
            <w:tcBorders>
              <w:top w:val="nil"/>
              <w:left w:val="single" w:sz="8" w:space="0" w:color="C0C0C0"/>
              <w:bottom w:val="nil"/>
              <w:right w:val="nil"/>
            </w:tcBorders>
            <w:hideMark/>
          </w:tcPr>
          <w:p w:rsidR="00986D60" w:rsidRPr="00C40FCC" w:rsidRDefault="00986D60"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4</w:t>
            </w:r>
          </w:p>
        </w:tc>
        <w:tc>
          <w:tcPr>
            <w:tcW w:w="4072" w:type="dxa"/>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Có quy định </w:t>
            </w:r>
            <w:r w:rsidRPr="00D96F2D">
              <w:rPr>
                <w:rFonts w:ascii="Times New Roman" w:hAnsi="Times New Roman" w:cs="Times New Roman"/>
                <w:sz w:val="24"/>
                <w:szCs w:val="24"/>
              </w:rPr>
              <w:t xml:space="preserve">hay điều kiện </w:t>
            </w:r>
            <w:r>
              <w:rPr>
                <w:rFonts w:ascii="Times New Roman" w:hAnsi="Times New Roman" w:cs="Times New Roman"/>
                <w:sz w:val="24"/>
                <w:szCs w:val="24"/>
              </w:rPr>
              <w:t>nào trong việc quản lý này không</w:t>
            </w:r>
            <w:r w:rsidRPr="00C40FCC">
              <w:rPr>
                <w:rFonts w:ascii="Times New Roman" w:hAnsi="Times New Roman" w:cs="Times New Roman"/>
                <w:sz w:val="24"/>
                <w:szCs w:val="24"/>
              </w:rPr>
              <w:t>?</w:t>
            </w:r>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tcPr>
          <w:p w:rsidR="00986D60" w:rsidRDefault="0099210E" w:rsidP="002D02CA">
            <w:pPr>
              <w:pStyle w:val="ListParagraph"/>
              <w:spacing w:after="0" w:line="100" w:lineRule="atLeast"/>
              <w:ind w:left="0"/>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-Khi thêm phiếu đặt bàn mới phải kiểm tra thời gian đặt có trùng với thời gian đặt của bàn khác hay không</w:t>
            </w:r>
            <w:r w:rsidR="00986D60">
              <w:rPr>
                <w:rStyle w:val="fontstyle01"/>
                <w:rFonts w:ascii="Times New Roman" w:hAnsi="Times New Roman" w:cs="Times New Roman"/>
                <w:sz w:val="24"/>
                <w:szCs w:val="24"/>
              </w:rPr>
              <w:t>.</w:t>
            </w:r>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Pr>
                <w:rStyle w:val="fontstyle01"/>
                <w:rFonts w:ascii="Times New Roman" w:hAnsi="Times New Roman" w:cs="Times New Roman"/>
                <w:sz w:val="24"/>
                <w:szCs w:val="24"/>
              </w:rPr>
              <w:t xml:space="preserve">-Sau 1 tiếng rưỡi đặt bàn mà khách hàng không đến thì bàn </w:t>
            </w:r>
            <w:proofErr w:type="gramStart"/>
            <w:r>
              <w:rPr>
                <w:rStyle w:val="fontstyle01"/>
                <w:rFonts w:ascii="Times New Roman" w:hAnsi="Times New Roman" w:cs="Times New Roman"/>
                <w:sz w:val="24"/>
                <w:szCs w:val="24"/>
              </w:rPr>
              <w:t>ăn</w:t>
            </w:r>
            <w:proofErr w:type="gramEnd"/>
            <w:r>
              <w:rPr>
                <w:rStyle w:val="fontstyle01"/>
                <w:rFonts w:ascii="Times New Roman" w:hAnsi="Times New Roman" w:cs="Times New Roman"/>
                <w:sz w:val="24"/>
                <w:szCs w:val="24"/>
              </w:rPr>
              <w:t xml:space="preserve"> sẽ chuyển thành trạng thái bị hủy.</w:t>
            </w:r>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r>
      <w:tr w:rsidR="00986D60" w:rsidRPr="00C40FCC" w:rsidTr="002D02CA">
        <w:trPr>
          <w:trHeight w:val="840"/>
        </w:trPr>
        <w:tc>
          <w:tcPr>
            <w:tcW w:w="842" w:type="dxa"/>
            <w:tcBorders>
              <w:top w:val="nil"/>
              <w:left w:val="single" w:sz="8" w:space="0" w:color="C0C0C0"/>
              <w:bottom w:val="single" w:sz="8" w:space="0" w:color="C0C0C0"/>
              <w:right w:val="nil"/>
            </w:tcBorders>
            <w:shd w:val="clear" w:color="auto" w:fill="D2EAF1"/>
            <w:hideMark/>
          </w:tcPr>
          <w:p w:rsidR="00986D60" w:rsidRPr="00C40FCC" w:rsidRDefault="00986D60"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5</w:t>
            </w:r>
          </w:p>
        </w:tc>
        <w:tc>
          <w:tcPr>
            <w:tcW w:w="4072" w:type="dxa"/>
            <w:tcBorders>
              <w:top w:val="nil"/>
              <w:left w:val="nil"/>
              <w:bottom w:val="single" w:sz="8" w:space="0" w:color="C0C0C0"/>
              <w:right w:val="nil"/>
            </w:tcBorders>
            <w:shd w:val="clear" w:color="auto" w:fill="D2EAF1"/>
          </w:tcPr>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để lưu lại thông tin của </w:t>
            </w:r>
            <w:r w:rsidR="0099210E">
              <w:rPr>
                <w:rFonts w:ascii="Times New Roman" w:hAnsi="Times New Roman" w:cs="Times New Roman"/>
                <w:sz w:val="24"/>
                <w:szCs w:val="24"/>
              </w:rPr>
              <w:t xml:space="preserve">phiếu đặt </w:t>
            </w:r>
            <w:proofErr w:type="gramStart"/>
            <w:r w:rsidR="0099210E">
              <w:rPr>
                <w:rFonts w:ascii="Times New Roman" w:hAnsi="Times New Roman" w:cs="Times New Roman"/>
                <w:sz w:val="24"/>
                <w:szCs w:val="24"/>
              </w:rPr>
              <w:t>bàn</w:t>
            </w:r>
            <w:r w:rsidRPr="00C40FCC">
              <w:rPr>
                <w:rFonts w:ascii="Times New Roman" w:hAnsi="Times New Roman" w:cs="Times New Roman"/>
                <w:sz w:val="24"/>
                <w:szCs w:val="24"/>
              </w:rPr>
              <w:t xml:space="preserve"> ?</w:t>
            </w:r>
            <w:proofErr w:type="gramEnd"/>
          </w:p>
          <w:p w:rsidR="00986D60" w:rsidRPr="00C40FCC" w:rsidRDefault="00986D60"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single" w:sz="8" w:space="0" w:color="C0C0C0"/>
              <w:right w:val="single" w:sz="8" w:space="0" w:color="C0C0C0"/>
            </w:tcBorders>
            <w:shd w:val="clear" w:color="auto" w:fill="D2EAF1"/>
            <w:hideMark/>
          </w:tcPr>
          <w:p w:rsidR="00986D60" w:rsidRPr="00C40FCC" w:rsidRDefault="00986D60" w:rsidP="002D02CA">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Lưu ghi lại thông tin trên máy tính rồi lưu vào cơ sở dữ liệu.</w:t>
            </w:r>
          </w:p>
        </w:tc>
      </w:tr>
    </w:tbl>
    <w:p w:rsidR="00986D60" w:rsidRPr="00C40FCC" w:rsidRDefault="00986D60" w:rsidP="00986D60">
      <w:pPr>
        <w:pStyle w:val="ListParagraph"/>
        <w:ind w:left="1440"/>
        <w:rPr>
          <w:rFonts w:ascii="Times New Roman" w:hAnsi="Times New Roman" w:cs="Times New Roman"/>
          <w:i/>
          <w:color w:val="FF0000"/>
          <w:sz w:val="24"/>
          <w:szCs w:val="24"/>
          <w:u w:val="single"/>
        </w:rPr>
      </w:pPr>
      <w:r w:rsidRPr="00C40FCC">
        <w:rPr>
          <w:rFonts w:ascii="Times New Roman" w:hAnsi="Times New Roman" w:cs="Times New Roman"/>
          <w:sz w:val="24"/>
          <w:szCs w:val="24"/>
          <w:lang w:val="vi-VN"/>
        </w:rPr>
        <w:t xml:space="preserve"> </w:t>
      </w:r>
    </w:p>
    <w:p w:rsidR="00986D60" w:rsidRPr="00C40FCC" w:rsidRDefault="00986D60" w:rsidP="00986D60">
      <w:pPr>
        <w:ind w:firstLine="720"/>
        <w:rPr>
          <w:rFonts w:ascii="Times New Roman" w:hAnsi="Times New Roman" w:cs="Times New Roman"/>
          <w:szCs w:val="24"/>
        </w:rPr>
      </w:pPr>
      <w:r w:rsidRPr="00C40FCC">
        <w:rPr>
          <w:rFonts w:ascii="Times New Roman" w:hAnsi="Times New Roman" w:cs="Times New Roman"/>
          <w:i/>
          <w:color w:val="FF0000"/>
          <w:szCs w:val="24"/>
        </w:rPr>
        <w:t xml:space="preserve">- </w:t>
      </w:r>
      <w:r w:rsidRPr="00C40FCC">
        <w:rPr>
          <w:rFonts w:ascii="Times New Roman" w:hAnsi="Times New Roman" w:cs="Times New Roman"/>
          <w:i/>
          <w:color w:val="FF0000"/>
          <w:szCs w:val="24"/>
          <w:u w:val="single"/>
        </w:rPr>
        <w:t xml:space="preserve">Thống kê </w:t>
      </w:r>
      <w:proofErr w:type="gramStart"/>
      <w:r w:rsidRPr="00C40FCC">
        <w:rPr>
          <w:rFonts w:ascii="Times New Roman" w:hAnsi="Times New Roman" w:cs="Times New Roman"/>
          <w:i/>
          <w:color w:val="FF0000"/>
          <w:szCs w:val="24"/>
          <w:u w:val="single"/>
        </w:rPr>
        <w:t>lại :</w:t>
      </w:r>
      <w:proofErr w:type="gramEnd"/>
    </w:p>
    <w:p w:rsidR="00986D60" w:rsidRPr="00C40FCC" w:rsidRDefault="00986D60" w:rsidP="00986D60">
      <w:pPr>
        <w:pStyle w:val="ListParagraph"/>
        <w:numPr>
          <w:ilvl w:val="0"/>
          <w:numId w:val="12"/>
        </w:numPr>
        <w:rPr>
          <w:rFonts w:ascii="Times New Roman" w:hAnsi="Times New Roman" w:cs="Times New Roman"/>
          <w:sz w:val="24"/>
          <w:szCs w:val="24"/>
        </w:rPr>
      </w:pPr>
      <w:r w:rsidRPr="00C40FCC">
        <w:rPr>
          <w:rFonts w:ascii="Times New Roman" w:hAnsi="Times New Roman" w:cs="Times New Roman"/>
          <w:sz w:val="24"/>
          <w:szCs w:val="24"/>
        </w:rPr>
        <w:t xml:space="preserve">Phương pháp tiếp nhận và lưu thông </w:t>
      </w:r>
      <w:proofErr w:type="gramStart"/>
      <w:r w:rsidRPr="00C40FCC">
        <w:rPr>
          <w:rFonts w:ascii="Times New Roman" w:hAnsi="Times New Roman" w:cs="Times New Roman"/>
          <w:sz w:val="24"/>
          <w:szCs w:val="24"/>
        </w:rPr>
        <w:t>tin :</w:t>
      </w:r>
      <w:proofErr w:type="gramEnd"/>
      <w:r w:rsidRPr="00C40FCC">
        <w:rPr>
          <w:rFonts w:ascii="Times New Roman" w:hAnsi="Times New Roman" w:cs="Times New Roman"/>
          <w:sz w:val="24"/>
          <w:szCs w:val="24"/>
        </w:rPr>
        <w:t xml:space="preserve"> </w:t>
      </w:r>
      <w:r>
        <w:rPr>
          <w:rFonts w:ascii="Times New Roman" w:hAnsi="Times New Roman" w:cs="Times New Roman"/>
          <w:sz w:val="24"/>
          <w:szCs w:val="24"/>
        </w:rPr>
        <w:t>Lưu trực tiếp vào CSDL.</w:t>
      </w:r>
    </w:p>
    <w:p w:rsidR="0099210E" w:rsidRDefault="00986D60" w:rsidP="0099210E">
      <w:pPr>
        <w:pStyle w:val="ListParagraph"/>
        <w:numPr>
          <w:ilvl w:val="0"/>
          <w:numId w:val="14"/>
        </w:numPr>
        <w:spacing w:after="0" w:line="100" w:lineRule="atLeast"/>
        <w:jc w:val="both"/>
        <w:rPr>
          <w:rStyle w:val="fontstyle01"/>
          <w:rFonts w:ascii="Times New Roman" w:hAnsi="Times New Roman" w:cs="Times New Roman"/>
          <w:sz w:val="24"/>
          <w:szCs w:val="24"/>
        </w:rPr>
      </w:pPr>
      <w:r w:rsidRPr="0099210E">
        <w:rPr>
          <w:rFonts w:ascii="Times New Roman" w:hAnsi="Times New Roman" w:cs="Times New Roman"/>
          <w:sz w:val="24"/>
          <w:szCs w:val="24"/>
        </w:rPr>
        <w:t xml:space="preserve">Quy </w:t>
      </w:r>
      <w:proofErr w:type="gramStart"/>
      <w:r w:rsidRPr="0099210E">
        <w:rPr>
          <w:rFonts w:ascii="Times New Roman" w:hAnsi="Times New Roman" w:cs="Times New Roman"/>
          <w:sz w:val="24"/>
          <w:szCs w:val="24"/>
        </w:rPr>
        <w:t>định :</w:t>
      </w:r>
      <w:proofErr w:type="gramEnd"/>
      <w:r w:rsidRPr="0099210E">
        <w:rPr>
          <w:rFonts w:ascii="Times New Roman" w:hAnsi="Times New Roman" w:cs="Times New Roman"/>
          <w:sz w:val="24"/>
          <w:szCs w:val="24"/>
        </w:rPr>
        <w:t xml:space="preserve"> </w:t>
      </w:r>
      <w:r w:rsidR="0099210E">
        <w:rPr>
          <w:rStyle w:val="fontstyle01"/>
          <w:rFonts w:ascii="Times New Roman" w:hAnsi="Times New Roman" w:cs="Times New Roman"/>
          <w:sz w:val="24"/>
          <w:szCs w:val="24"/>
        </w:rPr>
        <w:t>-Khi thêm phiếu đặt bàn mới phải kiểm tra thời gian đặt có trùng với thời gian đặt của bàn khác hay không.</w:t>
      </w:r>
    </w:p>
    <w:p w:rsidR="00986D60" w:rsidRDefault="0099210E" w:rsidP="0099210E">
      <w:pPr>
        <w:pStyle w:val="ListParagraph"/>
        <w:spacing w:after="0" w:line="100" w:lineRule="atLeast"/>
        <w:ind w:left="2160" w:firstLine="540"/>
        <w:jc w:val="both"/>
        <w:rPr>
          <w:rFonts w:ascii="Times New Roman" w:hAnsi="Times New Roman" w:cs="Times New Roman"/>
          <w:sz w:val="24"/>
          <w:szCs w:val="24"/>
        </w:rPr>
      </w:pPr>
      <w:r>
        <w:rPr>
          <w:rStyle w:val="fontstyle01"/>
          <w:rFonts w:ascii="Times New Roman" w:hAnsi="Times New Roman" w:cs="Times New Roman"/>
          <w:sz w:val="24"/>
          <w:szCs w:val="24"/>
        </w:rPr>
        <w:t>-Sau 1 tiếng rưỡi đặt bàn mà khách hàng không đến thì bàn ăn sẽ chuyển thành trạng thái bị hủy.</w:t>
      </w:r>
      <w:r w:rsidR="00986D60" w:rsidRPr="0099210E">
        <w:rPr>
          <w:rStyle w:val="fontstyle01"/>
          <w:rFonts w:ascii="Times New Roman" w:hAnsi="Times New Roman" w:cs="Times New Roman"/>
          <w:sz w:val="24"/>
          <w:szCs w:val="24"/>
        </w:rPr>
        <w:t xml:space="preserve">Thông tin cần </w:t>
      </w:r>
      <w:proofErr w:type="gramStart"/>
      <w:r w:rsidR="00986D60" w:rsidRPr="0099210E">
        <w:rPr>
          <w:rStyle w:val="fontstyle01"/>
          <w:rFonts w:ascii="Times New Roman" w:hAnsi="Times New Roman" w:cs="Times New Roman"/>
          <w:sz w:val="24"/>
          <w:szCs w:val="24"/>
        </w:rPr>
        <w:t>lưu :</w:t>
      </w:r>
      <w:proofErr w:type="gramEnd"/>
      <w:r w:rsidR="00986D60" w:rsidRPr="0099210E">
        <w:rPr>
          <w:rFonts w:ascii="Times New Roman" w:hAnsi="Times New Roman" w:cs="Times New Roman"/>
          <w:sz w:val="24"/>
          <w:szCs w:val="24"/>
        </w:rPr>
        <w:t xml:space="preserve"> Cần lưu loại bàn ăn, trạng thái.</w:t>
      </w:r>
    </w:p>
    <w:p w:rsidR="0099210E" w:rsidRPr="00C40FCC" w:rsidRDefault="0099210E" w:rsidP="0099210E">
      <w:pPr>
        <w:pStyle w:val="ListParagraph"/>
        <w:numPr>
          <w:ilvl w:val="0"/>
          <w:numId w:val="14"/>
        </w:numPr>
        <w:spacing w:after="0" w:line="100" w:lineRule="atLeast"/>
        <w:rPr>
          <w:rFonts w:ascii="Times New Roman" w:hAnsi="Times New Roman" w:cs="Times New Roman"/>
        </w:rPr>
      </w:pPr>
      <w:r w:rsidRPr="00986D60">
        <w:rPr>
          <w:rStyle w:val="fontstyle01"/>
          <w:rFonts w:ascii="Times New Roman" w:hAnsi="Times New Roman" w:cs="Times New Roman"/>
          <w:sz w:val="24"/>
          <w:szCs w:val="24"/>
        </w:rPr>
        <w:t xml:space="preserve">Thông tin cần </w:t>
      </w:r>
      <w:proofErr w:type="gramStart"/>
      <w:r w:rsidRPr="00986D60">
        <w:rPr>
          <w:rStyle w:val="fontstyle01"/>
          <w:rFonts w:ascii="Times New Roman" w:hAnsi="Times New Roman" w:cs="Times New Roman"/>
          <w:sz w:val="24"/>
          <w:szCs w:val="24"/>
        </w:rPr>
        <w:t>lưu :</w:t>
      </w:r>
      <w:proofErr w:type="gramEnd"/>
      <w:r w:rsidRPr="00986D60">
        <w:rPr>
          <w:rFonts w:ascii="Times New Roman" w:hAnsi="Times New Roman" w:cs="Times New Roman"/>
          <w:sz w:val="24"/>
          <w:szCs w:val="24"/>
        </w:rPr>
        <w:t xml:space="preserve"> </w:t>
      </w:r>
      <w:r w:rsidRPr="00C40FCC">
        <w:rPr>
          <w:rFonts w:ascii="Times New Roman" w:hAnsi="Times New Roman" w:cs="Times New Roman"/>
          <w:sz w:val="24"/>
          <w:szCs w:val="24"/>
        </w:rPr>
        <w:t xml:space="preserve">Cần lưu </w:t>
      </w:r>
      <w:r>
        <w:rPr>
          <w:rFonts w:ascii="Times New Roman" w:hAnsi="Times New Roman" w:cs="Times New Roman"/>
          <w:sz w:val="24"/>
          <w:szCs w:val="24"/>
        </w:rPr>
        <w:t>loại bàn ăn, khách hàng, thời gian đặt bàn, trạng thái</w:t>
      </w:r>
      <w:r w:rsidRPr="00C40FCC">
        <w:rPr>
          <w:rFonts w:ascii="Times New Roman" w:hAnsi="Times New Roman" w:cs="Times New Roman"/>
          <w:sz w:val="24"/>
          <w:szCs w:val="24"/>
        </w:rPr>
        <w:t>.</w:t>
      </w:r>
    </w:p>
    <w:p w:rsidR="0099210E" w:rsidRPr="00933F5C" w:rsidRDefault="0099210E" w:rsidP="00933F5C">
      <w:pPr>
        <w:pStyle w:val="Heading3"/>
        <w:ind w:left="720"/>
        <w:rPr>
          <w:rFonts w:ascii="Times New Roman" w:hAnsi="Times New Roman" w:cs="Times New Roman"/>
          <w:b w:val="0"/>
          <w:color w:val="C00000"/>
          <w:sz w:val="24"/>
          <w:szCs w:val="24"/>
        </w:rPr>
      </w:pPr>
      <w:bookmarkStart w:id="10" w:name="_Toc26945227"/>
      <w:proofErr w:type="gramStart"/>
      <w:r w:rsidRPr="00933F5C">
        <w:rPr>
          <w:rFonts w:ascii="Times New Roman" w:hAnsi="Times New Roman" w:cs="Times New Roman"/>
          <w:b w:val="0"/>
          <w:color w:val="7030A0"/>
          <w:sz w:val="28"/>
          <w:szCs w:val="28"/>
        </w:rPr>
        <w:t>4</w:t>
      </w:r>
      <w:r w:rsidRPr="00933F5C">
        <w:rPr>
          <w:rFonts w:ascii="Times New Roman" w:hAnsi="Times New Roman" w:cs="Times New Roman"/>
          <w:b w:val="0"/>
          <w:color w:val="7030A0"/>
          <w:sz w:val="28"/>
          <w:szCs w:val="28"/>
        </w:rPr>
        <w:t>.Quản</w:t>
      </w:r>
      <w:proofErr w:type="gramEnd"/>
      <w:r w:rsidRPr="00933F5C">
        <w:rPr>
          <w:rFonts w:ascii="Times New Roman" w:hAnsi="Times New Roman" w:cs="Times New Roman"/>
          <w:b w:val="0"/>
          <w:color w:val="7030A0"/>
          <w:sz w:val="28"/>
          <w:szCs w:val="28"/>
        </w:rPr>
        <w:t xml:space="preserve"> lý </w:t>
      </w:r>
      <w:r w:rsidRPr="00933F5C">
        <w:rPr>
          <w:rFonts w:ascii="Times New Roman" w:hAnsi="Times New Roman" w:cs="Times New Roman"/>
          <w:b w:val="0"/>
          <w:color w:val="7030A0"/>
          <w:sz w:val="28"/>
          <w:szCs w:val="28"/>
        </w:rPr>
        <w:t>hóa đơn</w:t>
      </w:r>
      <w:bookmarkEnd w:id="10"/>
    </w:p>
    <w:p w:rsidR="0099210E" w:rsidRPr="0099210E" w:rsidRDefault="0099210E" w:rsidP="0099210E">
      <w:pPr>
        <w:pStyle w:val="ListParagraph"/>
        <w:numPr>
          <w:ilvl w:val="0"/>
          <w:numId w:val="20"/>
        </w:numPr>
        <w:rPr>
          <w:rFonts w:ascii="Times New Roman" w:hAnsi="Times New Roman" w:cs="Times New Roman"/>
          <w:color w:val="C00000"/>
          <w:sz w:val="24"/>
          <w:szCs w:val="24"/>
        </w:rPr>
      </w:pPr>
      <w:r w:rsidRPr="0099210E">
        <w:rPr>
          <w:rFonts w:ascii="Times New Roman" w:hAnsi="Times New Roman" w:cs="Times New Roman"/>
          <w:color w:val="C00000"/>
          <w:sz w:val="24"/>
          <w:szCs w:val="24"/>
        </w:rPr>
        <w:t xml:space="preserve">Người khảo sát : </w:t>
      </w:r>
      <w:r w:rsidRPr="0099210E">
        <w:rPr>
          <w:rFonts w:ascii="Times New Roman" w:hAnsi="Times New Roman" w:cs="Times New Roman"/>
          <w:szCs w:val="24"/>
        </w:rPr>
        <w:t>Nhân viên nhà hàng, Quản lý nhà hàng</w:t>
      </w:r>
    </w:p>
    <w:p w:rsidR="0099210E" w:rsidRPr="00986D60" w:rsidRDefault="0099210E" w:rsidP="0099210E">
      <w:pPr>
        <w:ind w:left="720" w:firstLine="720"/>
        <w:rPr>
          <w:rFonts w:ascii="Times New Roman" w:hAnsi="Times New Roman" w:cs="Times New Roman"/>
          <w:sz w:val="24"/>
          <w:szCs w:val="24"/>
        </w:rPr>
      </w:pPr>
      <w:proofErr w:type="gramStart"/>
      <w:r>
        <w:rPr>
          <w:rFonts w:ascii="Times New Roman" w:hAnsi="Times New Roman" w:cs="Times New Roman"/>
          <w:color w:val="C00000"/>
          <w:sz w:val="24"/>
          <w:szCs w:val="24"/>
        </w:rPr>
        <w:t xml:space="preserve">b.  </w:t>
      </w:r>
      <w:r w:rsidRPr="00986D60">
        <w:rPr>
          <w:rFonts w:ascii="Times New Roman" w:hAnsi="Times New Roman" w:cs="Times New Roman"/>
          <w:color w:val="C00000"/>
          <w:sz w:val="24"/>
          <w:szCs w:val="24"/>
        </w:rPr>
        <w:t>Thời</w:t>
      </w:r>
      <w:proofErr w:type="gramEnd"/>
      <w:r w:rsidRPr="00986D60">
        <w:rPr>
          <w:rFonts w:ascii="Times New Roman" w:hAnsi="Times New Roman" w:cs="Times New Roman"/>
          <w:color w:val="C00000"/>
          <w:sz w:val="24"/>
          <w:szCs w:val="24"/>
        </w:rPr>
        <w:t xml:space="preserve"> gian : </w:t>
      </w:r>
    </w:p>
    <w:p w:rsidR="0099210E" w:rsidRPr="00C40FCC" w:rsidRDefault="0099210E" w:rsidP="0099210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C40FCC">
        <w:rPr>
          <w:rFonts w:ascii="Times New Roman" w:hAnsi="Times New Roman" w:cs="Times New Roman"/>
          <w:sz w:val="24"/>
          <w:szCs w:val="24"/>
        </w:rPr>
        <w:t xml:space="preserve">Bắt </w:t>
      </w:r>
      <w:proofErr w:type="gramStart"/>
      <w:r w:rsidRPr="00C40FCC">
        <w:rPr>
          <w:rFonts w:ascii="Times New Roman" w:hAnsi="Times New Roman" w:cs="Times New Roman"/>
          <w:sz w:val="24"/>
          <w:szCs w:val="24"/>
        </w:rPr>
        <w:t>đầu :</w:t>
      </w:r>
      <w:proofErr w:type="gramEnd"/>
      <w:r w:rsidRPr="00C40FCC">
        <w:rPr>
          <w:rFonts w:ascii="Times New Roman" w:hAnsi="Times New Roman" w:cs="Times New Roman"/>
          <w:sz w:val="24"/>
          <w:szCs w:val="24"/>
        </w:rPr>
        <w:t xml:space="preserve"> 1</w:t>
      </w:r>
      <w:r>
        <w:rPr>
          <w:rFonts w:ascii="Times New Roman" w:hAnsi="Times New Roman" w:cs="Times New Roman"/>
          <w:sz w:val="24"/>
          <w:szCs w:val="24"/>
        </w:rPr>
        <w:t>8</w:t>
      </w:r>
      <w:r w:rsidRPr="00C40FCC">
        <w:rPr>
          <w:rFonts w:ascii="Times New Roman" w:hAnsi="Times New Roman" w:cs="Times New Roman"/>
          <w:sz w:val="24"/>
          <w:szCs w:val="24"/>
        </w:rPr>
        <w:t>/02/2019</w:t>
      </w:r>
    </w:p>
    <w:p w:rsidR="0099210E" w:rsidRPr="00C40FCC" w:rsidRDefault="0099210E" w:rsidP="0099210E">
      <w:pPr>
        <w:pStyle w:val="ListParagraph"/>
        <w:ind w:left="1800"/>
        <w:rPr>
          <w:rFonts w:ascii="Times New Roman" w:hAnsi="Times New Roman" w:cs="Times New Roman"/>
          <w:color w:val="C00000"/>
          <w:sz w:val="24"/>
          <w:szCs w:val="24"/>
        </w:rPr>
      </w:pPr>
      <w:r>
        <w:rPr>
          <w:rFonts w:ascii="Times New Roman" w:hAnsi="Times New Roman" w:cs="Times New Roman"/>
          <w:sz w:val="24"/>
          <w:szCs w:val="24"/>
        </w:rPr>
        <w:t xml:space="preserve">- </w:t>
      </w:r>
      <w:r w:rsidRPr="00C40FCC">
        <w:rPr>
          <w:rFonts w:ascii="Times New Roman" w:hAnsi="Times New Roman" w:cs="Times New Roman"/>
          <w:sz w:val="24"/>
          <w:szCs w:val="24"/>
        </w:rPr>
        <w:t xml:space="preserve">Kết </w:t>
      </w:r>
      <w:proofErr w:type="gramStart"/>
      <w:r w:rsidRPr="00C40FCC">
        <w:rPr>
          <w:rFonts w:ascii="Times New Roman" w:hAnsi="Times New Roman" w:cs="Times New Roman"/>
          <w:sz w:val="24"/>
          <w:szCs w:val="24"/>
        </w:rPr>
        <w:t>thúc :</w:t>
      </w:r>
      <w:proofErr w:type="gramEnd"/>
      <w:r w:rsidRPr="00C40FCC">
        <w:rPr>
          <w:rFonts w:ascii="Times New Roman" w:hAnsi="Times New Roman" w:cs="Times New Roman"/>
          <w:sz w:val="24"/>
          <w:szCs w:val="24"/>
        </w:rPr>
        <w:t xml:space="preserve"> 1</w:t>
      </w:r>
      <w:r>
        <w:rPr>
          <w:rFonts w:ascii="Times New Roman" w:hAnsi="Times New Roman" w:cs="Times New Roman"/>
          <w:sz w:val="24"/>
          <w:szCs w:val="24"/>
        </w:rPr>
        <w:t>9</w:t>
      </w:r>
      <w:r w:rsidRPr="00C40FCC">
        <w:rPr>
          <w:rFonts w:ascii="Times New Roman" w:hAnsi="Times New Roman" w:cs="Times New Roman"/>
          <w:sz w:val="24"/>
          <w:szCs w:val="24"/>
        </w:rPr>
        <w:t>/02/2019</w:t>
      </w:r>
    </w:p>
    <w:p w:rsidR="0099210E" w:rsidRPr="00986D60" w:rsidRDefault="0099210E" w:rsidP="0099210E">
      <w:pPr>
        <w:ind w:left="720" w:firstLine="720"/>
        <w:rPr>
          <w:rFonts w:ascii="Times New Roman" w:hAnsi="Times New Roman" w:cs="Times New Roman"/>
          <w:sz w:val="24"/>
          <w:szCs w:val="24"/>
        </w:rPr>
      </w:pPr>
      <w:proofErr w:type="gramStart"/>
      <w:r>
        <w:rPr>
          <w:rFonts w:ascii="Times New Roman" w:hAnsi="Times New Roman" w:cs="Times New Roman"/>
          <w:color w:val="C00000"/>
          <w:sz w:val="24"/>
          <w:szCs w:val="24"/>
        </w:rPr>
        <w:t>c.</w:t>
      </w:r>
      <w:r>
        <w:rPr>
          <w:rFonts w:ascii="Times New Roman" w:hAnsi="Times New Roman" w:cs="Times New Roman"/>
          <w:color w:val="C00000"/>
          <w:sz w:val="24"/>
          <w:szCs w:val="24"/>
        </w:rPr>
        <w:t xml:space="preserve">  </w:t>
      </w:r>
      <w:r w:rsidRPr="00986D60">
        <w:rPr>
          <w:rFonts w:ascii="Times New Roman" w:hAnsi="Times New Roman" w:cs="Times New Roman"/>
          <w:color w:val="C00000"/>
          <w:sz w:val="24"/>
          <w:szCs w:val="24"/>
        </w:rPr>
        <w:t>Câu</w:t>
      </w:r>
      <w:proofErr w:type="gramEnd"/>
      <w:r w:rsidRPr="00986D60">
        <w:rPr>
          <w:rFonts w:ascii="Times New Roman" w:hAnsi="Times New Roman" w:cs="Times New Roman"/>
          <w:color w:val="C00000"/>
          <w:sz w:val="24"/>
          <w:szCs w:val="24"/>
        </w:rPr>
        <w:t xml:space="preserve"> hỏi :</w:t>
      </w:r>
    </w:p>
    <w:p w:rsidR="0099210E" w:rsidRPr="00C40FCC" w:rsidRDefault="0099210E" w:rsidP="0099210E">
      <w:pPr>
        <w:pStyle w:val="ListParagraph"/>
        <w:ind w:left="1440"/>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842"/>
        <w:gridCol w:w="4072"/>
        <w:gridCol w:w="5455"/>
      </w:tblGrid>
      <w:tr w:rsidR="0099210E" w:rsidRPr="00C40FCC" w:rsidTr="002D02CA">
        <w:trPr>
          <w:trHeight w:val="270"/>
        </w:trPr>
        <w:tc>
          <w:tcPr>
            <w:tcW w:w="842" w:type="dxa"/>
            <w:tcBorders>
              <w:top w:val="single" w:sz="8" w:space="0" w:color="C0C0C0"/>
              <w:left w:val="single" w:sz="8" w:space="0" w:color="C0C0C0"/>
              <w:bottom w:val="single" w:sz="8" w:space="0" w:color="C0C0C0"/>
              <w:right w:val="single" w:sz="8" w:space="0" w:color="C0C0C0"/>
            </w:tcBorders>
            <w:shd w:val="clear" w:color="auto" w:fill="4BACC6"/>
            <w:hideMark/>
          </w:tcPr>
          <w:p w:rsidR="0099210E" w:rsidRPr="00C40FCC" w:rsidRDefault="0099210E"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STT</w:t>
            </w:r>
          </w:p>
        </w:tc>
        <w:tc>
          <w:tcPr>
            <w:tcW w:w="4072" w:type="dxa"/>
            <w:tcBorders>
              <w:top w:val="single" w:sz="8" w:space="0" w:color="C0C0C0"/>
              <w:left w:val="single" w:sz="8" w:space="0" w:color="C0C0C0"/>
              <w:bottom w:val="single" w:sz="8" w:space="0" w:color="C0C0C0"/>
              <w:right w:val="single" w:sz="8" w:space="0" w:color="C0C0C0"/>
            </w:tcBorders>
            <w:shd w:val="clear" w:color="auto" w:fill="4BACC6"/>
            <w:hideMark/>
          </w:tcPr>
          <w:p w:rsidR="0099210E" w:rsidRPr="00C40FCC" w:rsidRDefault="0099210E" w:rsidP="002D02CA">
            <w:pPr>
              <w:pStyle w:val="ListParagraph"/>
              <w:spacing w:after="0" w:line="100" w:lineRule="atLeast"/>
              <w:ind w:left="0"/>
              <w:jc w:val="center"/>
              <w:rPr>
                <w:rFonts w:ascii="Times New Roman" w:hAnsi="Times New Roman" w:cs="Times New Roman"/>
                <w:b/>
                <w:bCs/>
                <w:color w:val="FFFFFF"/>
                <w:sz w:val="24"/>
                <w:szCs w:val="24"/>
              </w:rPr>
            </w:pPr>
            <w:r w:rsidRPr="00C40FCC">
              <w:rPr>
                <w:rFonts w:ascii="Times New Roman" w:hAnsi="Times New Roman" w:cs="Times New Roman"/>
                <w:b/>
                <w:bCs/>
                <w:color w:val="FFFFFF"/>
                <w:sz w:val="24"/>
                <w:szCs w:val="24"/>
              </w:rPr>
              <w:t>Câu hỏi</w:t>
            </w:r>
          </w:p>
        </w:tc>
        <w:tc>
          <w:tcPr>
            <w:tcW w:w="5455" w:type="dxa"/>
            <w:tcBorders>
              <w:top w:val="single" w:sz="8" w:space="0" w:color="C0C0C0"/>
              <w:left w:val="single" w:sz="8" w:space="0" w:color="C0C0C0"/>
              <w:bottom w:val="single" w:sz="8" w:space="0" w:color="C0C0C0"/>
              <w:right w:val="single" w:sz="8" w:space="0" w:color="C0C0C0"/>
            </w:tcBorders>
            <w:shd w:val="clear" w:color="auto" w:fill="4BACC6"/>
            <w:hideMark/>
          </w:tcPr>
          <w:p w:rsidR="0099210E" w:rsidRPr="00C40FCC" w:rsidRDefault="0099210E" w:rsidP="002D02CA">
            <w:pPr>
              <w:pStyle w:val="ListParagraph"/>
              <w:spacing w:after="0" w:line="100" w:lineRule="atLeast"/>
              <w:ind w:left="0"/>
              <w:jc w:val="center"/>
              <w:rPr>
                <w:rFonts w:ascii="Times New Roman" w:hAnsi="Times New Roman" w:cs="Times New Roman"/>
              </w:rPr>
            </w:pPr>
            <w:r w:rsidRPr="00C40FCC">
              <w:rPr>
                <w:rFonts w:ascii="Times New Roman" w:hAnsi="Times New Roman" w:cs="Times New Roman"/>
                <w:b/>
                <w:bCs/>
                <w:color w:val="FFFFFF"/>
                <w:sz w:val="24"/>
                <w:szCs w:val="24"/>
              </w:rPr>
              <w:t>Câu trả lời</w:t>
            </w:r>
          </w:p>
        </w:tc>
      </w:tr>
      <w:tr w:rsidR="0099210E" w:rsidRPr="00C40FCC" w:rsidTr="002D02CA">
        <w:trPr>
          <w:trHeight w:val="840"/>
        </w:trPr>
        <w:tc>
          <w:tcPr>
            <w:tcW w:w="842" w:type="dxa"/>
            <w:tcBorders>
              <w:top w:val="nil"/>
              <w:left w:val="single" w:sz="8" w:space="0" w:color="C0C0C0"/>
              <w:bottom w:val="nil"/>
              <w:right w:val="nil"/>
            </w:tcBorders>
            <w:shd w:val="clear" w:color="auto" w:fill="D2EAF1"/>
            <w:hideMark/>
          </w:tcPr>
          <w:p w:rsidR="0099210E" w:rsidRPr="00C40FCC" w:rsidRDefault="0099210E"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1</w:t>
            </w:r>
          </w:p>
        </w:tc>
        <w:tc>
          <w:tcPr>
            <w:tcW w:w="4072" w:type="dxa"/>
            <w:shd w:val="clear" w:color="auto" w:fill="D2EAF1"/>
            <w:hideMark/>
          </w:tcPr>
          <w:p w:rsidR="0099210E" w:rsidRPr="00C40FCC" w:rsidRDefault="0099210E" w:rsidP="0099210E">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anh/chị </w:t>
            </w:r>
            <w:r>
              <w:rPr>
                <w:rFonts w:ascii="Times New Roman" w:hAnsi="Times New Roman" w:cs="Times New Roman"/>
                <w:sz w:val="24"/>
                <w:szCs w:val="24"/>
              </w:rPr>
              <w:t xml:space="preserve">quản lý </w:t>
            </w:r>
            <w:r>
              <w:rPr>
                <w:rFonts w:ascii="Times New Roman" w:hAnsi="Times New Roman" w:cs="Times New Roman"/>
                <w:sz w:val="24"/>
                <w:szCs w:val="24"/>
              </w:rPr>
              <w:t>hóa đơn</w:t>
            </w:r>
            <w:r w:rsidRPr="00C40FCC">
              <w:rPr>
                <w:rFonts w:ascii="Times New Roman" w:hAnsi="Times New Roman" w:cs="Times New Roman"/>
                <w:sz w:val="24"/>
                <w:szCs w:val="24"/>
              </w:rPr>
              <w:t xml:space="preserve"> như thế </w:t>
            </w:r>
            <w:proofErr w:type="gramStart"/>
            <w:r w:rsidRPr="00C40FCC">
              <w:rPr>
                <w:rFonts w:ascii="Times New Roman" w:hAnsi="Times New Roman" w:cs="Times New Roman"/>
                <w:sz w:val="24"/>
                <w:szCs w:val="24"/>
              </w:rPr>
              <w:t>nào ?</w:t>
            </w:r>
            <w:proofErr w:type="gramEnd"/>
          </w:p>
        </w:tc>
        <w:tc>
          <w:tcPr>
            <w:tcW w:w="5455" w:type="dxa"/>
            <w:tcBorders>
              <w:top w:val="nil"/>
              <w:left w:val="nil"/>
              <w:bottom w:val="nil"/>
              <w:right w:val="single" w:sz="8" w:space="0" w:color="C0C0C0"/>
            </w:tcBorders>
            <w:shd w:val="clear" w:color="auto" w:fill="D2EAF1"/>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Tôi </w:t>
            </w:r>
            <w:r>
              <w:rPr>
                <w:rFonts w:ascii="Times New Roman" w:hAnsi="Times New Roman" w:cs="Times New Roman"/>
                <w:sz w:val="24"/>
                <w:szCs w:val="24"/>
              </w:rPr>
              <w:t xml:space="preserve">quản lý </w:t>
            </w:r>
            <w:r>
              <w:rPr>
                <w:rFonts w:ascii="Times New Roman" w:hAnsi="Times New Roman" w:cs="Times New Roman"/>
                <w:sz w:val="24"/>
                <w:szCs w:val="24"/>
              </w:rPr>
              <w:t>hóa đơn sau khi thanh toán bàn ăn</w:t>
            </w:r>
            <w:r>
              <w:rPr>
                <w:rFonts w:ascii="Times New Roman" w:hAnsi="Times New Roman" w:cs="Times New Roman"/>
                <w:sz w:val="24"/>
                <w:szCs w:val="24"/>
              </w:rPr>
              <w:t xml:space="preserve">. Có thể </w:t>
            </w:r>
            <w:r>
              <w:rPr>
                <w:rFonts w:ascii="Times New Roman" w:hAnsi="Times New Roman" w:cs="Times New Roman"/>
                <w:sz w:val="24"/>
                <w:szCs w:val="24"/>
              </w:rPr>
              <w:t>xem chi tiết hóa đơn, xóa hóa đơn</w:t>
            </w:r>
            <w:r>
              <w:rPr>
                <w:rFonts w:ascii="Times New Roman" w:hAnsi="Times New Roman" w:cs="Times New Roman"/>
                <w:sz w:val="24"/>
                <w:szCs w:val="24"/>
              </w:rPr>
              <w:t>.</w:t>
            </w:r>
            <w:r>
              <w:rPr>
                <w:rFonts w:ascii="Times New Roman" w:hAnsi="Times New Roman" w:cs="Times New Roman"/>
                <w:sz w:val="24"/>
                <w:szCs w:val="24"/>
              </w:rPr>
              <w:t xml:space="preserve"> Ngoài ra nếu hóa đơn có trạng thái chưa thanh toán thì có thể phục vụ tiếp.</w:t>
            </w:r>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r>
      <w:tr w:rsidR="0099210E" w:rsidRPr="00C40FCC" w:rsidTr="002D02CA">
        <w:trPr>
          <w:trHeight w:val="825"/>
        </w:trPr>
        <w:tc>
          <w:tcPr>
            <w:tcW w:w="842" w:type="dxa"/>
            <w:tcBorders>
              <w:top w:val="nil"/>
              <w:left w:val="single" w:sz="8" w:space="0" w:color="C0C0C0"/>
              <w:bottom w:val="nil"/>
              <w:right w:val="nil"/>
            </w:tcBorders>
            <w:hideMark/>
          </w:tcPr>
          <w:p w:rsidR="0099210E" w:rsidRPr="00C40FCC" w:rsidRDefault="0099210E"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lastRenderedPageBreak/>
              <w:t>2</w:t>
            </w:r>
          </w:p>
        </w:tc>
        <w:tc>
          <w:tcPr>
            <w:tcW w:w="4072" w:type="dxa"/>
            <w:hideMark/>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Người </w:t>
            </w:r>
            <w:r>
              <w:rPr>
                <w:rFonts w:ascii="Times New Roman" w:hAnsi="Times New Roman" w:cs="Times New Roman"/>
                <w:sz w:val="24"/>
                <w:szCs w:val="24"/>
              </w:rPr>
              <w:t xml:space="preserve">thực hiện viện quản lý này là </w:t>
            </w:r>
            <w:proofErr w:type="gramStart"/>
            <w:r>
              <w:rPr>
                <w:rFonts w:ascii="Times New Roman" w:hAnsi="Times New Roman" w:cs="Times New Roman"/>
                <w:sz w:val="24"/>
                <w:szCs w:val="24"/>
              </w:rPr>
              <w:t>ai</w:t>
            </w:r>
            <w:r w:rsidRPr="00C40FCC">
              <w:rPr>
                <w:rFonts w:ascii="Times New Roman" w:hAnsi="Times New Roman" w:cs="Times New Roman"/>
                <w:sz w:val="24"/>
                <w:szCs w:val="24"/>
              </w:rPr>
              <w:t xml:space="preserve"> ?</w:t>
            </w:r>
            <w:proofErr w:type="gramEnd"/>
          </w:p>
        </w:tc>
        <w:tc>
          <w:tcPr>
            <w:tcW w:w="5455" w:type="dxa"/>
            <w:tcBorders>
              <w:top w:val="nil"/>
              <w:left w:val="nil"/>
              <w:bottom w:val="nil"/>
              <w:right w:val="single" w:sz="8" w:space="0" w:color="C0C0C0"/>
            </w:tcBorders>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Pr>
                <w:rFonts w:ascii="Times New Roman" w:hAnsi="Times New Roman" w:cs="Times New Roman"/>
                <w:sz w:val="24"/>
                <w:szCs w:val="24"/>
              </w:rPr>
              <w:t>Nhân viên, quản lý của nhà hàng</w:t>
            </w:r>
            <w:r w:rsidRPr="00C40FCC">
              <w:rPr>
                <w:rFonts w:ascii="Times New Roman" w:hAnsi="Times New Roman" w:cs="Times New Roman"/>
                <w:sz w:val="24"/>
                <w:szCs w:val="24"/>
              </w:rPr>
              <w:t>.</w:t>
            </w:r>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r>
      <w:tr w:rsidR="0099210E" w:rsidRPr="00C40FCC" w:rsidTr="002D02CA">
        <w:trPr>
          <w:trHeight w:val="840"/>
        </w:trPr>
        <w:tc>
          <w:tcPr>
            <w:tcW w:w="842" w:type="dxa"/>
            <w:tcBorders>
              <w:top w:val="nil"/>
              <w:left w:val="single" w:sz="8" w:space="0" w:color="C0C0C0"/>
              <w:bottom w:val="nil"/>
              <w:right w:val="nil"/>
            </w:tcBorders>
            <w:shd w:val="clear" w:color="auto" w:fill="D2EAF1"/>
            <w:hideMark/>
          </w:tcPr>
          <w:p w:rsidR="0099210E" w:rsidRPr="00C40FCC" w:rsidRDefault="0099210E"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3</w:t>
            </w:r>
          </w:p>
        </w:tc>
        <w:tc>
          <w:tcPr>
            <w:tcW w:w="4072" w:type="dxa"/>
            <w:shd w:val="clear" w:color="auto" w:fill="D2EAF1"/>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Nhữ</w:t>
            </w:r>
            <w:r>
              <w:rPr>
                <w:rFonts w:ascii="Times New Roman" w:hAnsi="Times New Roman" w:cs="Times New Roman"/>
                <w:sz w:val="24"/>
                <w:szCs w:val="24"/>
              </w:rPr>
              <w:t xml:space="preserve">ng thông </w:t>
            </w:r>
            <w:r w:rsidRPr="00C40FCC">
              <w:rPr>
                <w:rFonts w:ascii="Times New Roman" w:hAnsi="Times New Roman" w:cs="Times New Roman"/>
                <w:sz w:val="24"/>
                <w:szCs w:val="24"/>
              </w:rPr>
              <w:t xml:space="preserve">tin nào cần để lưu của </w:t>
            </w:r>
            <w:r w:rsidR="00E1330E">
              <w:rPr>
                <w:rFonts w:ascii="Times New Roman" w:hAnsi="Times New Roman" w:cs="Times New Roman"/>
                <w:sz w:val="24"/>
                <w:szCs w:val="24"/>
              </w:rPr>
              <w:t xml:space="preserve">hóa </w:t>
            </w:r>
            <w:proofErr w:type="gramStart"/>
            <w:r w:rsidR="00E1330E">
              <w:rPr>
                <w:rFonts w:ascii="Times New Roman" w:hAnsi="Times New Roman" w:cs="Times New Roman"/>
                <w:sz w:val="24"/>
                <w:szCs w:val="24"/>
              </w:rPr>
              <w:t>đơn</w:t>
            </w:r>
            <w:r w:rsidRPr="00C40FCC">
              <w:rPr>
                <w:rFonts w:ascii="Times New Roman" w:hAnsi="Times New Roman" w:cs="Times New Roman"/>
                <w:sz w:val="24"/>
                <w:szCs w:val="24"/>
              </w:rPr>
              <w:t xml:space="preserve"> ?</w:t>
            </w:r>
            <w:proofErr w:type="gramEnd"/>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shd w:val="clear" w:color="auto" w:fill="D2EAF1"/>
            <w:hideMark/>
          </w:tcPr>
          <w:p w:rsidR="0099210E" w:rsidRPr="00C40FCC" w:rsidRDefault="0099210E" w:rsidP="00E1330E">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 xml:space="preserve">Cần lưu </w:t>
            </w:r>
            <w:r>
              <w:rPr>
                <w:rFonts w:ascii="Times New Roman" w:hAnsi="Times New Roman" w:cs="Times New Roman"/>
                <w:sz w:val="24"/>
                <w:szCs w:val="24"/>
              </w:rPr>
              <w:t xml:space="preserve">loại bàn ăn, </w:t>
            </w:r>
            <w:r w:rsidR="00E1330E">
              <w:rPr>
                <w:rFonts w:ascii="Times New Roman" w:hAnsi="Times New Roman" w:cs="Times New Roman"/>
                <w:sz w:val="24"/>
                <w:szCs w:val="24"/>
              </w:rPr>
              <w:t>người lập hóa đơn</w:t>
            </w:r>
            <w:r>
              <w:rPr>
                <w:rFonts w:ascii="Times New Roman" w:hAnsi="Times New Roman" w:cs="Times New Roman"/>
                <w:sz w:val="24"/>
                <w:szCs w:val="24"/>
              </w:rPr>
              <w:t xml:space="preserve">, thời gian </w:t>
            </w:r>
            <w:r w:rsidR="00E1330E">
              <w:rPr>
                <w:rFonts w:ascii="Times New Roman" w:hAnsi="Times New Roman" w:cs="Times New Roman"/>
                <w:sz w:val="24"/>
                <w:szCs w:val="24"/>
              </w:rPr>
              <w:t>lập</w:t>
            </w:r>
            <w:r>
              <w:rPr>
                <w:rFonts w:ascii="Times New Roman" w:hAnsi="Times New Roman" w:cs="Times New Roman"/>
                <w:sz w:val="24"/>
                <w:szCs w:val="24"/>
              </w:rPr>
              <w:t>,</w:t>
            </w:r>
            <w:r w:rsidR="00E1330E">
              <w:rPr>
                <w:rFonts w:ascii="Times New Roman" w:hAnsi="Times New Roman" w:cs="Times New Roman"/>
                <w:sz w:val="24"/>
                <w:szCs w:val="24"/>
              </w:rPr>
              <w:t xml:space="preserve"> thời gian thanh toán, thành tiền, </w:t>
            </w:r>
            <w:r>
              <w:rPr>
                <w:rFonts w:ascii="Times New Roman" w:hAnsi="Times New Roman" w:cs="Times New Roman"/>
                <w:sz w:val="24"/>
                <w:szCs w:val="24"/>
              </w:rPr>
              <w:t>trạng thái</w:t>
            </w:r>
            <w:r w:rsidRPr="00C40FCC">
              <w:rPr>
                <w:rFonts w:ascii="Times New Roman" w:hAnsi="Times New Roman" w:cs="Times New Roman"/>
                <w:sz w:val="24"/>
                <w:szCs w:val="24"/>
              </w:rPr>
              <w:t>.</w:t>
            </w:r>
            <w:r w:rsidR="00E1330E">
              <w:rPr>
                <w:rFonts w:ascii="Times New Roman" w:hAnsi="Times New Roman" w:cs="Times New Roman"/>
                <w:sz w:val="24"/>
                <w:szCs w:val="24"/>
              </w:rPr>
              <w:t xml:space="preserve"> Lưu chi tiết hóa đơn gồm: tên món ăn, số lượng, đơn giá.</w:t>
            </w:r>
          </w:p>
        </w:tc>
      </w:tr>
      <w:tr w:rsidR="0099210E" w:rsidRPr="00C40FCC" w:rsidTr="002D02CA">
        <w:trPr>
          <w:trHeight w:val="1110"/>
        </w:trPr>
        <w:tc>
          <w:tcPr>
            <w:tcW w:w="842" w:type="dxa"/>
            <w:tcBorders>
              <w:top w:val="nil"/>
              <w:left w:val="single" w:sz="8" w:space="0" w:color="C0C0C0"/>
              <w:bottom w:val="nil"/>
              <w:right w:val="nil"/>
            </w:tcBorders>
            <w:hideMark/>
          </w:tcPr>
          <w:p w:rsidR="0099210E" w:rsidRPr="00C40FCC" w:rsidRDefault="0099210E"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4</w:t>
            </w:r>
          </w:p>
        </w:tc>
        <w:tc>
          <w:tcPr>
            <w:tcW w:w="4072" w:type="dxa"/>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Có quy định </w:t>
            </w:r>
            <w:r w:rsidRPr="00D96F2D">
              <w:rPr>
                <w:rFonts w:ascii="Times New Roman" w:hAnsi="Times New Roman" w:cs="Times New Roman"/>
                <w:sz w:val="24"/>
                <w:szCs w:val="24"/>
              </w:rPr>
              <w:t xml:space="preserve">hay điều kiện </w:t>
            </w:r>
            <w:r>
              <w:rPr>
                <w:rFonts w:ascii="Times New Roman" w:hAnsi="Times New Roman" w:cs="Times New Roman"/>
                <w:sz w:val="24"/>
                <w:szCs w:val="24"/>
              </w:rPr>
              <w:t>nào trong việc quản lý này không</w:t>
            </w:r>
            <w:r w:rsidRPr="00C40FCC">
              <w:rPr>
                <w:rFonts w:ascii="Times New Roman" w:hAnsi="Times New Roman" w:cs="Times New Roman"/>
                <w:sz w:val="24"/>
                <w:szCs w:val="24"/>
              </w:rPr>
              <w:t>?</w:t>
            </w:r>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nil"/>
              <w:right w:val="single" w:sz="8" w:space="0" w:color="C0C0C0"/>
            </w:tcBorders>
          </w:tcPr>
          <w:p w:rsidR="0099210E" w:rsidRPr="00C40FCC" w:rsidRDefault="00E1330E" w:rsidP="00E1330E">
            <w:pPr>
              <w:pStyle w:val="ListParagraph"/>
              <w:spacing w:after="0" w:line="100" w:lineRule="atLeast"/>
              <w:ind w:left="0"/>
              <w:jc w:val="both"/>
              <w:rPr>
                <w:rFonts w:ascii="Times New Roman" w:hAnsi="Times New Roman" w:cs="Times New Roman"/>
                <w:sz w:val="24"/>
                <w:szCs w:val="24"/>
              </w:rPr>
            </w:pPr>
            <w:r>
              <w:rPr>
                <w:rStyle w:val="fontstyle01"/>
                <w:rFonts w:ascii="Times New Roman" w:hAnsi="Times New Roman" w:cs="Times New Roman"/>
                <w:sz w:val="24"/>
                <w:szCs w:val="24"/>
              </w:rPr>
              <w:t>Nếu hóa đơn có trạng thái chưa thanh toán thì người dùng không thể xóa hóa đơn đó, ngoài ra có thể chọn tiếp chức năng phục vụ để phục vụ hóa đơn đó đến khi có trạng thái đã thanh toán.</w:t>
            </w:r>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r>
      <w:tr w:rsidR="0099210E" w:rsidRPr="00C40FCC" w:rsidTr="002D02CA">
        <w:trPr>
          <w:trHeight w:val="840"/>
        </w:trPr>
        <w:tc>
          <w:tcPr>
            <w:tcW w:w="842" w:type="dxa"/>
            <w:tcBorders>
              <w:top w:val="nil"/>
              <w:left w:val="single" w:sz="8" w:space="0" w:color="C0C0C0"/>
              <w:bottom w:val="single" w:sz="8" w:space="0" w:color="C0C0C0"/>
              <w:right w:val="nil"/>
            </w:tcBorders>
            <w:shd w:val="clear" w:color="auto" w:fill="D2EAF1"/>
            <w:hideMark/>
          </w:tcPr>
          <w:p w:rsidR="0099210E" w:rsidRPr="00C40FCC" w:rsidRDefault="0099210E" w:rsidP="002D02CA">
            <w:pPr>
              <w:pStyle w:val="ListParagraph"/>
              <w:spacing w:after="0" w:line="100" w:lineRule="atLeast"/>
              <w:ind w:left="0"/>
              <w:jc w:val="center"/>
              <w:rPr>
                <w:rFonts w:ascii="Times New Roman" w:hAnsi="Times New Roman" w:cs="Times New Roman"/>
                <w:sz w:val="24"/>
                <w:szCs w:val="24"/>
              </w:rPr>
            </w:pPr>
            <w:r w:rsidRPr="00C40FCC">
              <w:rPr>
                <w:rFonts w:ascii="Times New Roman" w:hAnsi="Times New Roman" w:cs="Times New Roman"/>
                <w:b/>
                <w:bCs/>
                <w:sz w:val="24"/>
                <w:szCs w:val="24"/>
              </w:rPr>
              <w:t>5</w:t>
            </w:r>
          </w:p>
        </w:tc>
        <w:tc>
          <w:tcPr>
            <w:tcW w:w="4072" w:type="dxa"/>
            <w:tcBorders>
              <w:top w:val="nil"/>
              <w:left w:val="nil"/>
              <w:bottom w:val="single" w:sz="8" w:space="0" w:color="C0C0C0"/>
              <w:right w:val="nil"/>
            </w:tcBorders>
            <w:shd w:val="clear" w:color="auto" w:fill="D2EAF1"/>
          </w:tcPr>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r w:rsidRPr="00C40FCC">
              <w:rPr>
                <w:rFonts w:ascii="Times New Roman" w:hAnsi="Times New Roman" w:cs="Times New Roman"/>
                <w:sz w:val="24"/>
                <w:szCs w:val="24"/>
              </w:rPr>
              <w:t xml:space="preserve">Cách để lưu lại thông tin của </w:t>
            </w:r>
            <w:r>
              <w:rPr>
                <w:rFonts w:ascii="Times New Roman" w:hAnsi="Times New Roman" w:cs="Times New Roman"/>
                <w:sz w:val="24"/>
                <w:szCs w:val="24"/>
              </w:rPr>
              <w:t xml:space="preserve">phiếu đặt </w:t>
            </w:r>
            <w:proofErr w:type="gramStart"/>
            <w:r>
              <w:rPr>
                <w:rFonts w:ascii="Times New Roman" w:hAnsi="Times New Roman" w:cs="Times New Roman"/>
                <w:sz w:val="24"/>
                <w:szCs w:val="24"/>
              </w:rPr>
              <w:t>bàn</w:t>
            </w:r>
            <w:r w:rsidRPr="00C40FCC">
              <w:rPr>
                <w:rFonts w:ascii="Times New Roman" w:hAnsi="Times New Roman" w:cs="Times New Roman"/>
                <w:sz w:val="24"/>
                <w:szCs w:val="24"/>
              </w:rPr>
              <w:t xml:space="preserve"> ?</w:t>
            </w:r>
            <w:proofErr w:type="gramEnd"/>
          </w:p>
          <w:p w:rsidR="0099210E" w:rsidRPr="00C40FCC" w:rsidRDefault="0099210E" w:rsidP="002D02CA">
            <w:pPr>
              <w:pStyle w:val="ListParagraph"/>
              <w:spacing w:after="0" w:line="100" w:lineRule="atLeast"/>
              <w:ind w:left="0"/>
              <w:jc w:val="both"/>
              <w:rPr>
                <w:rFonts w:ascii="Times New Roman" w:hAnsi="Times New Roman" w:cs="Times New Roman"/>
                <w:sz w:val="24"/>
                <w:szCs w:val="24"/>
              </w:rPr>
            </w:pPr>
          </w:p>
        </w:tc>
        <w:tc>
          <w:tcPr>
            <w:tcW w:w="5455" w:type="dxa"/>
            <w:tcBorders>
              <w:top w:val="nil"/>
              <w:left w:val="nil"/>
              <w:bottom w:val="single" w:sz="8" w:space="0" w:color="C0C0C0"/>
              <w:right w:val="single" w:sz="8" w:space="0" w:color="C0C0C0"/>
            </w:tcBorders>
            <w:shd w:val="clear" w:color="auto" w:fill="D2EAF1"/>
            <w:hideMark/>
          </w:tcPr>
          <w:p w:rsidR="0099210E" w:rsidRPr="00C40FCC" w:rsidRDefault="0099210E" w:rsidP="002D02CA">
            <w:pPr>
              <w:pStyle w:val="ListParagraph"/>
              <w:spacing w:after="0" w:line="100" w:lineRule="atLeast"/>
              <w:ind w:left="0"/>
              <w:jc w:val="both"/>
              <w:rPr>
                <w:rFonts w:ascii="Times New Roman" w:hAnsi="Times New Roman" w:cs="Times New Roman"/>
              </w:rPr>
            </w:pPr>
            <w:r w:rsidRPr="00C40FCC">
              <w:rPr>
                <w:rFonts w:ascii="Times New Roman" w:hAnsi="Times New Roman" w:cs="Times New Roman"/>
                <w:sz w:val="24"/>
                <w:szCs w:val="24"/>
              </w:rPr>
              <w:t>Lưu ghi lại thông tin trên máy tính rồi lưu vào cơ sở dữ liệu.</w:t>
            </w:r>
          </w:p>
        </w:tc>
      </w:tr>
    </w:tbl>
    <w:p w:rsidR="0099210E" w:rsidRPr="00C40FCC" w:rsidRDefault="0099210E" w:rsidP="0099210E">
      <w:pPr>
        <w:pStyle w:val="ListParagraph"/>
        <w:ind w:left="1440"/>
        <w:rPr>
          <w:rFonts w:ascii="Times New Roman" w:hAnsi="Times New Roman" w:cs="Times New Roman"/>
          <w:i/>
          <w:color w:val="FF0000"/>
          <w:sz w:val="24"/>
          <w:szCs w:val="24"/>
          <w:u w:val="single"/>
        </w:rPr>
      </w:pPr>
      <w:r w:rsidRPr="00C40FCC">
        <w:rPr>
          <w:rFonts w:ascii="Times New Roman" w:hAnsi="Times New Roman" w:cs="Times New Roman"/>
          <w:sz w:val="24"/>
          <w:szCs w:val="24"/>
          <w:lang w:val="vi-VN"/>
        </w:rPr>
        <w:t xml:space="preserve"> </w:t>
      </w:r>
    </w:p>
    <w:p w:rsidR="0099210E" w:rsidRPr="00C40FCC" w:rsidRDefault="0099210E" w:rsidP="0099210E">
      <w:pPr>
        <w:ind w:firstLine="720"/>
        <w:rPr>
          <w:rFonts w:ascii="Times New Roman" w:hAnsi="Times New Roman" w:cs="Times New Roman"/>
          <w:szCs w:val="24"/>
        </w:rPr>
      </w:pPr>
      <w:r w:rsidRPr="00C40FCC">
        <w:rPr>
          <w:rFonts w:ascii="Times New Roman" w:hAnsi="Times New Roman" w:cs="Times New Roman"/>
          <w:i/>
          <w:color w:val="FF0000"/>
          <w:szCs w:val="24"/>
        </w:rPr>
        <w:t xml:space="preserve">- </w:t>
      </w:r>
      <w:r w:rsidRPr="00C40FCC">
        <w:rPr>
          <w:rFonts w:ascii="Times New Roman" w:hAnsi="Times New Roman" w:cs="Times New Roman"/>
          <w:i/>
          <w:color w:val="FF0000"/>
          <w:szCs w:val="24"/>
          <w:u w:val="single"/>
        </w:rPr>
        <w:t xml:space="preserve">Thống kê </w:t>
      </w:r>
      <w:proofErr w:type="gramStart"/>
      <w:r w:rsidRPr="00C40FCC">
        <w:rPr>
          <w:rFonts w:ascii="Times New Roman" w:hAnsi="Times New Roman" w:cs="Times New Roman"/>
          <w:i/>
          <w:color w:val="FF0000"/>
          <w:szCs w:val="24"/>
          <w:u w:val="single"/>
        </w:rPr>
        <w:t>lại :</w:t>
      </w:r>
      <w:proofErr w:type="gramEnd"/>
    </w:p>
    <w:p w:rsidR="0099210E" w:rsidRPr="00C40FCC" w:rsidRDefault="0099210E" w:rsidP="0099210E">
      <w:pPr>
        <w:pStyle w:val="ListParagraph"/>
        <w:numPr>
          <w:ilvl w:val="0"/>
          <w:numId w:val="12"/>
        </w:numPr>
        <w:rPr>
          <w:rFonts w:ascii="Times New Roman" w:hAnsi="Times New Roman" w:cs="Times New Roman"/>
          <w:sz w:val="24"/>
          <w:szCs w:val="24"/>
        </w:rPr>
      </w:pPr>
      <w:r w:rsidRPr="00C40FCC">
        <w:rPr>
          <w:rFonts w:ascii="Times New Roman" w:hAnsi="Times New Roman" w:cs="Times New Roman"/>
          <w:sz w:val="24"/>
          <w:szCs w:val="24"/>
        </w:rPr>
        <w:t xml:space="preserve">Phương pháp tiếp nhận và lưu thông </w:t>
      </w:r>
      <w:proofErr w:type="gramStart"/>
      <w:r w:rsidRPr="00C40FCC">
        <w:rPr>
          <w:rFonts w:ascii="Times New Roman" w:hAnsi="Times New Roman" w:cs="Times New Roman"/>
          <w:sz w:val="24"/>
          <w:szCs w:val="24"/>
        </w:rPr>
        <w:t>tin :</w:t>
      </w:r>
      <w:proofErr w:type="gramEnd"/>
      <w:r w:rsidRPr="00C40FCC">
        <w:rPr>
          <w:rFonts w:ascii="Times New Roman" w:hAnsi="Times New Roman" w:cs="Times New Roman"/>
          <w:sz w:val="24"/>
          <w:szCs w:val="24"/>
        </w:rPr>
        <w:t xml:space="preserve"> </w:t>
      </w:r>
      <w:r>
        <w:rPr>
          <w:rFonts w:ascii="Times New Roman" w:hAnsi="Times New Roman" w:cs="Times New Roman"/>
          <w:sz w:val="24"/>
          <w:szCs w:val="24"/>
        </w:rPr>
        <w:t>Lưu trực tiếp vào CSDL.</w:t>
      </w:r>
    </w:p>
    <w:p w:rsidR="00E1330E" w:rsidRPr="00C40FCC" w:rsidRDefault="0099210E" w:rsidP="00E1330E">
      <w:pPr>
        <w:pStyle w:val="ListParagraph"/>
        <w:numPr>
          <w:ilvl w:val="0"/>
          <w:numId w:val="14"/>
        </w:numPr>
        <w:spacing w:after="0" w:line="100" w:lineRule="atLeast"/>
        <w:jc w:val="both"/>
        <w:rPr>
          <w:rFonts w:ascii="Times New Roman" w:hAnsi="Times New Roman" w:cs="Times New Roman"/>
          <w:sz w:val="24"/>
          <w:szCs w:val="24"/>
        </w:rPr>
      </w:pPr>
      <w:r w:rsidRPr="0099210E">
        <w:rPr>
          <w:rFonts w:ascii="Times New Roman" w:hAnsi="Times New Roman" w:cs="Times New Roman"/>
          <w:sz w:val="24"/>
          <w:szCs w:val="24"/>
        </w:rPr>
        <w:t xml:space="preserve">Quy </w:t>
      </w:r>
      <w:proofErr w:type="gramStart"/>
      <w:r w:rsidRPr="0099210E">
        <w:rPr>
          <w:rFonts w:ascii="Times New Roman" w:hAnsi="Times New Roman" w:cs="Times New Roman"/>
          <w:sz w:val="24"/>
          <w:szCs w:val="24"/>
        </w:rPr>
        <w:t>định :</w:t>
      </w:r>
      <w:proofErr w:type="gramEnd"/>
      <w:r w:rsidRPr="0099210E">
        <w:rPr>
          <w:rFonts w:ascii="Times New Roman" w:hAnsi="Times New Roman" w:cs="Times New Roman"/>
          <w:sz w:val="24"/>
          <w:szCs w:val="24"/>
        </w:rPr>
        <w:t xml:space="preserve"> </w:t>
      </w:r>
      <w:r>
        <w:rPr>
          <w:rStyle w:val="fontstyle01"/>
          <w:rFonts w:ascii="Times New Roman" w:hAnsi="Times New Roman" w:cs="Times New Roman"/>
          <w:sz w:val="24"/>
          <w:szCs w:val="24"/>
        </w:rPr>
        <w:t>-</w:t>
      </w:r>
      <w:r w:rsidR="00E1330E" w:rsidRPr="00E1330E">
        <w:rPr>
          <w:rStyle w:val="fontstyle01"/>
          <w:rFonts w:ascii="Times New Roman" w:hAnsi="Times New Roman" w:cs="Times New Roman"/>
          <w:sz w:val="24"/>
          <w:szCs w:val="24"/>
        </w:rPr>
        <w:t xml:space="preserve"> </w:t>
      </w:r>
      <w:r w:rsidR="00E1330E">
        <w:rPr>
          <w:rStyle w:val="fontstyle01"/>
          <w:rFonts w:ascii="Times New Roman" w:hAnsi="Times New Roman" w:cs="Times New Roman"/>
          <w:sz w:val="24"/>
          <w:szCs w:val="24"/>
        </w:rPr>
        <w:t>Nếu hóa đơn có trạng thái chưa thanh toán thì người dùng không thể xóa hóa đơn đó, ngoài ra có thể chọn tiếp chức năng phục vụ để phục vụ hóa đơn đó đến khi có trạng thái đã thanh toán.</w:t>
      </w:r>
    </w:p>
    <w:p w:rsidR="0099210E" w:rsidRPr="00E1330E" w:rsidRDefault="0099210E" w:rsidP="00E1330E">
      <w:pPr>
        <w:pStyle w:val="ListParagraph"/>
        <w:numPr>
          <w:ilvl w:val="0"/>
          <w:numId w:val="14"/>
        </w:numPr>
        <w:spacing w:after="0" w:line="100" w:lineRule="atLeast"/>
        <w:jc w:val="both"/>
        <w:rPr>
          <w:rFonts w:ascii="Times New Roman" w:hAnsi="Times New Roman" w:cs="Times New Roman"/>
        </w:rPr>
      </w:pPr>
      <w:r w:rsidRPr="00E1330E">
        <w:rPr>
          <w:rStyle w:val="fontstyle01"/>
          <w:rFonts w:ascii="Times New Roman" w:hAnsi="Times New Roman" w:cs="Times New Roman"/>
          <w:sz w:val="24"/>
          <w:szCs w:val="24"/>
        </w:rPr>
        <w:t xml:space="preserve">Thông tin cần </w:t>
      </w:r>
      <w:proofErr w:type="gramStart"/>
      <w:r w:rsidRPr="00E1330E">
        <w:rPr>
          <w:rStyle w:val="fontstyle01"/>
          <w:rFonts w:ascii="Times New Roman" w:hAnsi="Times New Roman" w:cs="Times New Roman"/>
          <w:sz w:val="24"/>
          <w:szCs w:val="24"/>
        </w:rPr>
        <w:t>lưu :</w:t>
      </w:r>
      <w:proofErr w:type="gramEnd"/>
      <w:r w:rsidRPr="00E1330E">
        <w:rPr>
          <w:rFonts w:ascii="Times New Roman" w:hAnsi="Times New Roman" w:cs="Times New Roman"/>
          <w:sz w:val="24"/>
          <w:szCs w:val="24"/>
        </w:rPr>
        <w:t xml:space="preserve"> </w:t>
      </w:r>
      <w:r w:rsidR="00E1330E" w:rsidRPr="00C40FCC">
        <w:rPr>
          <w:rFonts w:ascii="Times New Roman" w:hAnsi="Times New Roman" w:cs="Times New Roman"/>
          <w:sz w:val="24"/>
          <w:szCs w:val="24"/>
        </w:rPr>
        <w:t xml:space="preserve">Cần lưu </w:t>
      </w:r>
      <w:r w:rsidR="00E1330E">
        <w:rPr>
          <w:rFonts w:ascii="Times New Roman" w:hAnsi="Times New Roman" w:cs="Times New Roman"/>
          <w:sz w:val="24"/>
          <w:szCs w:val="24"/>
        </w:rPr>
        <w:t>loại bàn ăn, người lập hóa đơn, thời gian lập, thời gian thanh toán, thành tiền, trạng thái</w:t>
      </w:r>
      <w:r w:rsidR="00E1330E" w:rsidRPr="00C40FCC">
        <w:rPr>
          <w:rFonts w:ascii="Times New Roman" w:hAnsi="Times New Roman" w:cs="Times New Roman"/>
          <w:sz w:val="24"/>
          <w:szCs w:val="24"/>
        </w:rPr>
        <w:t>.</w:t>
      </w:r>
      <w:r w:rsidR="00E1330E">
        <w:rPr>
          <w:rFonts w:ascii="Times New Roman" w:hAnsi="Times New Roman" w:cs="Times New Roman"/>
          <w:sz w:val="24"/>
          <w:szCs w:val="24"/>
        </w:rPr>
        <w:t xml:space="preserve"> Lưu chi tiết hóa đơn gồm: tên món ăn, số lượng, đơn giá.</w:t>
      </w:r>
    </w:p>
    <w:p w:rsidR="0099210E" w:rsidRPr="0099210E" w:rsidRDefault="0099210E" w:rsidP="0099210E">
      <w:pPr>
        <w:spacing w:after="0" w:line="100" w:lineRule="atLeast"/>
        <w:jc w:val="both"/>
        <w:rPr>
          <w:rFonts w:ascii="Times New Roman" w:hAnsi="Times New Roman" w:cs="Times New Roman"/>
        </w:rPr>
      </w:pPr>
    </w:p>
    <w:p w:rsidR="00445DEB" w:rsidRPr="00445DEB" w:rsidRDefault="00445DEB" w:rsidP="00445DEB"/>
    <w:p w:rsidR="00445DEB" w:rsidRPr="00445DEB" w:rsidRDefault="00445DEB" w:rsidP="00445DEB">
      <w:pPr>
        <w:pStyle w:val="Heading1"/>
        <w:rPr>
          <w:rFonts w:cstheme="minorHAnsi"/>
          <w:color w:val="0F243E" w:themeColor="text2" w:themeShade="80"/>
          <w:sz w:val="32"/>
          <w:szCs w:val="32"/>
        </w:rPr>
      </w:pPr>
      <w:bookmarkStart w:id="11" w:name="_Toc26945228"/>
      <w:r w:rsidRPr="00445DEB">
        <w:rPr>
          <w:rFonts w:cstheme="minorHAnsi"/>
          <w:color w:val="0F243E" w:themeColor="text2" w:themeShade="80"/>
          <w:sz w:val="32"/>
          <w:szCs w:val="32"/>
        </w:rPr>
        <w:lastRenderedPageBreak/>
        <w:t>II.Các sơ đồ</w:t>
      </w:r>
      <w:bookmarkEnd w:id="11"/>
    </w:p>
    <w:p w:rsidR="00A128F2" w:rsidRPr="00445DEB" w:rsidRDefault="00A128F2" w:rsidP="00445DEB">
      <w:pPr>
        <w:pStyle w:val="Heading2"/>
        <w:rPr>
          <w:rFonts w:cstheme="minorHAnsi"/>
          <w:color w:val="FF0000"/>
          <w:sz w:val="28"/>
          <w:szCs w:val="28"/>
        </w:rPr>
      </w:pPr>
      <w:bookmarkStart w:id="12" w:name="_Toc26945229"/>
      <w:proofErr w:type="gramStart"/>
      <w:r w:rsidRPr="00445DEB">
        <w:rPr>
          <w:rFonts w:cstheme="minorHAnsi"/>
          <w:color w:val="FF0000"/>
          <w:sz w:val="28"/>
          <w:szCs w:val="28"/>
        </w:rPr>
        <w:t>1.Sơ</w:t>
      </w:r>
      <w:proofErr w:type="gramEnd"/>
      <w:r w:rsidRPr="00445DEB">
        <w:rPr>
          <w:rFonts w:cstheme="minorHAnsi"/>
          <w:color w:val="FF0000"/>
          <w:sz w:val="28"/>
          <w:szCs w:val="28"/>
        </w:rPr>
        <w:t xml:space="preserve"> đồ Use-case</w:t>
      </w:r>
      <w:bookmarkEnd w:id="12"/>
    </w:p>
    <w:p w:rsidR="00A128F2" w:rsidRDefault="00C40FCC" w:rsidP="00A128F2">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77.5pt">
            <v:imagedata r:id="rId7" o:title="UCQuanLyNhaHang"/>
          </v:shape>
        </w:pict>
      </w:r>
    </w:p>
    <w:p w:rsidR="00A128F2" w:rsidRPr="00445DEB" w:rsidRDefault="00A128F2" w:rsidP="00445DEB">
      <w:pPr>
        <w:pStyle w:val="Heading2"/>
        <w:rPr>
          <w:rFonts w:cstheme="minorHAnsi"/>
          <w:color w:val="FF0000"/>
          <w:sz w:val="28"/>
          <w:szCs w:val="28"/>
        </w:rPr>
      </w:pPr>
      <w:bookmarkStart w:id="13" w:name="_Toc26945230"/>
      <w:r w:rsidRPr="00445DEB">
        <w:rPr>
          <w:rFonts w:cstheme="minorHAnsi"/>
          <w:color w:val="FF0000"/>
          <w:sz w:val="28"/>
          <w:szCs w:val="28"/>
        </w:rPr>
        <w:t>2.Đặc tả Use-case</w:t>
      </w:r>
      <w:bookmarkEnd w:id="13"/>
    </w:p>
    <w:p w:rsidR="0014353E" w:rsidRPr="00445DEB" w:rsidRDefault="0014353E" w:rsidP="00445DEB">
      <w:pPr>
        <w:pStyle w:val="Heading3"/>
        <w:rPr>
          <w:rFonts w:cstheme="minorHAnsi"/>
          <w:color w:val="auto"/>
          <w:sz w:val="28"/>
          <w:szCs w:val="28"/>
        </w:rPr>
      </w:pPr>
      <w:bookmarkStart w:id="14" w:name="_Toc26945231"/>
      <w:r w:rsidRPr="00445DEB">
        <w:rPr>
          <w:rFonts w:cstheme="minorHAnsi"/>
          <w:color w:val="auto"/>
          <w:sz w:val="28"/>
          <w:szCs w:val="28"/>
        </w:rPr>
        <w:t>a.</w:t>
      </w:r>
      <w:r w:rsidR="002C1EE7" w:rsidRPr="00445DEB">
        <w:rPr>
          <w:rFonts w:cstheme="minorHAnsi"/>
          <w:color w:val="auto"/>
          <w:sz w:val="28"/>
          <w:szCs w:val="28"/>
        </w:rPr>
        <w:t xml:space="preserve"> </w:t>
      </w:r>
      <w:r w:rsidRPr="00445DEB">
        <w:rPr>
          <w:rFonts w:cstheme="minorHAnsi"/>
          <w:color w:val="auto"/>
          <w:sz w:val="28"/>
          <w:szCs w:val="28"/>
        </w:rPr>
        <w:t>Quản lý thực đơn</w:t>
      </w:r>
      <w:bookmarkEnd w:id="14"/>
    </w:p>
    <w:tbl>
      <w:tblPr>
        <w:tblW w:w="0" w:type="auto"/>
        <w:tblInd w:w="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8"/>
        <w:gridCol w:w="6210"/>
      </w:tblGrid>
      <w:tr w:rsidR="0014353E" w:rsidTr="00FF5CC6">
        <w:trPr>
          <w:trHeight w:val="329"/>
        </w:trPr>
        <w:tc>
          <w:tcPr>
            <w:tcW w:w="2238" w:type="dxa"/>
            <w:shd w:val="clear" w:color="auto" w:fill="D2EAF1"/>
            <w:hideMark/>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Tên</w:t>
            </w:r>
          </w:p>
        </w:tc>
        <w:tc>
          <w:tcPr>
            <w:tcW w:w="6210" w:type="dxa"/>
            <w:shd w:val="clear" w:color="auto" w:fill="D2EAF1"/>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Quản lý thực đơn</w:t>
            </w:r>
          </w:p>
          <w:p w:rsidR="0014353E" w:rsidRDefault="0014353E">
            <w:pPr>
              <w:pStyle w:val="ListParagraph"/>
              <w:spacing w:after="0" w:line="100" w:lineRule="atLeast"/>
              <w:ind w:left="0"/>
              <w:rPr>
                <w:rFonts w:ascii="Times New Roman" w:hAnsi="Times New Roman" w:cs="Times New Roman"/>
                <w:color w:val="000000"/>
                <w:sz w:val="24"/>
                <w:szCs w:val="24"/>
              </w:rPr>
            </w:pPr>
          </w:p>
        </w:tc>
      </w:tr>
      <w:tr w:rsidR="0014353E" w:rsidTr="00FF5CC6">
        <w:trPr>
          <w:trHeight w:val="329"/>
        </w:trPr>
        <w:tc>
          <w:tcPr>
            <w:tcW w:w="2238" w:type="dxa"/>
            <w:hideMark/>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Mô tả</w:t>
            </w:r>
          </w:p>
        </w:tc>
        <w:tc>
          <w:tcPr>
            <w:tcW w:w="6210" w:type="dxa"/>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Use case được thực hiện khi người dùng </w:t>
            </w:r>
            <w:r w:rsidR="00AF50ED">
              <w:rPr>
                <w:rFonts w:ascii="Times New Roman" w:hAnsi="Times New Roman" w:cs="Times New Roman"/>
                <w:color w:val="000000"/>
                <w:sz w:val="24"/>
                <w:szCs w:val="24"/>
              </w:rPr>
              <w:t>muốn xem thực đơn, thêm, xóa, sửa món ăn</w:t>
            </w:r>
            <w:r>
              <w:rPr>
                <w:rFonts w:ascii="Times New Roman" w:hAnsi="Times New Roman" w:cs="Times New Roman"/>
                <w:color w:val="000000"/>
                <w:sz w:val="24"/>
                <w:szCs w:val="24"/>
              </w:rPr>
              <w:t xml:space="preserve"> .Tại giao diện chính của màn hình</w:t>
            </w:r>
            <w:proofErr w:type="gramStart"/>
            <w:r>
              <w:rPr>
                <w:rFonts w:ascii="Times New Roman" w:hAnsi="Times New Roman" w:cs="Times New Roman"/>
                <w:color w:val="000000"/>
                <w:sz w:val="24"/>
                <w:szCs w:val="24"/>
              </w:rPr>
              <w:t>,người</w:t>
            </w:r>
            <w:proofErr w:type="gramEnd"/>
            <w:r>
              <w:rPr>
                <w:rFonts w:ascii="Times New Roman" w:hAnsi="Times New Roman" w:cs="Times New Roman"/>
                <w:color w:val="000000"/>
                <w:sz w:val="24"/>
                <w:szCs w:val="24"/>
              </w:rPr>
              <w:t xml:space="preserve"> dùng chọn chức </w:t>
            </w:r>
            <w:r w:rsidR="00AF50ED">
              <w:rPr>
                <w:rFonts w:ascii="Times New Roman" w:hAnsi="Times New Roman" w:cs="Times New Roman"/>
                <w:color w:val="000000"/>
                <w:sz w:val="24"/>
                <w:szCs w:val="24"/>
              </w:rPr>
              <w:t>năng quản lý thực đơn.</w:t>
            </w:r>
          </w:p>
          <w:p w:rsidR="0014353E" w:rsidRDefault="0014353E">
            <w:pPr>
              <w:pStyle w:val="ListParagraph"/>
              <w:spacing w:after="0" w:line="100" w:lineRule="atLeast"/>
              <w:ind w:left="0"/>
              <w:rPr>
                <w:rFonts w:ascii="Times New Roman" w:hAnsi="Times New Roman" w:cs="Times New Roman"/>
                <w:color w:val="000000"/>
                <w:sz w:val="24"/>
                <w:szCs w:val="24"/>
              </w:rPr>
            </w:pPr>
          </w:p>
        </w:tc>
      </w:tr>
      <w:tr w:rsidR="0014353E" w:rsidTr="00FF5CC6">
        <w:trPr>
          <w:trHeight w:val="1649"/>
        </w:trPr>
        <w:tc>
          <w:tcPr>
            <w:tcW w:w="2238" w:type="dxa"/>
            <w:shd w:val="clear" w:color="auto" w:fill="D2EAF1"/>
            <w:hideMark/>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Dòng sự kiện chính</w:t>
            </w:r>
          </w:p>
        </w:tc>
        <w:tc>
          <w:tcPr>
            <w:tcW w:w="6210" w:type="dxa"/>
            <w:shd w:val="clear" w:color="auto" w:fill="D2EAF1"/>
            <w:hideMark/>
          </w:tcPr>
          <w:p w:rsidR="0014353E"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chọn chức năng </w:t>
            </w:r>
            <w:r w:rsidR="00683764">
              <w:rPr>
                <w:rFonts w:ascii="Times New Roman" w:hAnsi="Times New Roman" w:cs="Times New Roman"/>
                <w:color w:val="000000"/>
                <w:sz w:val="24"/>
                <w:szCs w:val="24"/>
              </w:rPr>
              <w:t>quản lý thực đơn</w:t>
            </w:r>
            <w:r>
              <w:rPr>
                <w:rFonts w:ascii="Times New Roman" w:hAnsi="Times New Roman" w:cs="Times New Roman"/>
                <w:color w:val="000000"/>
                <w:sz w:val="24"/>
                <w:szCs w:val="24"/>
              </w:rPr>
              <w:t>.</w:t>
            </w:r>
          </w:p>
          <w:p w:rsidR="0014353E"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hiện thị giao diện </w:t>
            </w:r>
            <w:r w:rsidR="00683764">
              <w:rPr>
                <w:rFonts w:ascii="Times New Roman" w:hAnsi="Times New Roman" w:cs="Times New Roman"/>
                <w:color w:val="000000"/>
                <w:sz w:val="24"/>
                <w:szCs w:val="24"/>
              </w:rPr>
              <w:t>quản lý thực đơn</w:t>
            </w:r>
            <w:r>
              <w:rPr>
                <w:rFonts w:ascii="Times New Roman" w:hAnsi="Times New Roman" w:cs="Times New Roman"/>
                <w:color w:val="000000"/>
                <w:sz w:val="24"/>
                <w:szCs w:val="24"/>
              </w:rPr>
              <w:t>.</w:t>
            </w:r>
          </w:p>
          <w:p w:rsidR="0014353E" w:rsidRPr="00FF5CC6"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w:t>
            </w:r>
            <w:r w:rsidR="00683764">
              <w:rPr>
                <w:rFonts w:ascii="Times New Roman" w:hAnsi="Times New Roman" w:cs="Times New Roman"/>
                <w:color w:val="000000"/>
                <w:sz w:val="24"/>
                <w:szCs w:val="24"/>
              </w:rPr>
              <w:t xml:space="preserve">các món ăn </w:t>
            </w:r>
            <w:proofErr w:type="gramStart"/>
            <w:r w:rsidR="00683764">
              <w:rPr>
                <w:rFonts w:ascii="Times New Roman" w:hAnsi="Times New Roman" w:cs="Times New Roman"/>
                <w:color w:val="000000"/>
                <w:sz w:val="24"/>
                <w:szCs w:val="24"/>
              </w:rPr>
              <w:t>theo</w:t>
            </w:r>
            <w:proofErr w:type="gramEnd"/>
            <w:r w:rsidR="00683764">
              <w:rPr>
                <w:rFonts w:ascii="Times New Roman" w:hAnsi="Times New Roman" w:cs="Times New Roman"/>
                <w:color w:val="000000"/>
                <w:sz w:val="24"/>
                <w:szCs w:val="24"/>
              </w:rPr>
              <w:t xml:space="preserve"> từng loại</w:t>
            </w:r>
            <w:r w:rsidR="00683764">
              <w:rPr>
                <w:rFonts w:cstheme="minorHAnsi"/>
                <w:sz w:val="26"/>
                <w:szCs w:val="26"/>
              </w:rPr>
              <w:t xml:space="preserve">, </w:t>
            </w:r>
            <w:r w:rsidR="00683764" w:rsidRPr="00683764">
              <w:rPr>
                <w:rFonts w:ascii="Times New Roman" w:hAnsi="Times New Roman" w:cs="Times New Roman"/>
                <w:sz w:val="24"/>
                <w:szCs w:val="24"/>
              </w:rPr>
              <w:t>bao gồ</w:t>
            </w:r>
            <w:r w:rsidR="000070BD">
              <w:rPr>
                <w:rFonts w:ascii="Times New Roman" w:hAnsi="Times New Roman" w:cs="Times New Roman"/>
                <w:sz w:val="24"/>
                <w:szCs w:val="24"/>
              </w:rPr>
              <w:t>m</w:t>
            </w:r>
            <w:r w:rsidR="00683764" w:rsidRPr="00683764">
              <w:rPr>
                <w:rFonts w:ascii="Times New Roman" w:hAnsi="Times New Roman" w:cs="Times New Roman"/>
                <w:sz w:val="24"/>
                <w:szCs w:val="24"/>
              </w:rPr>
              <w:t>: cá hồi, hải sản, gỏi, lẩu, súp, các món chiên, nước uố</w:t>
            </w:r>
            <w:r w:rsidR="000070BD">
              <w:rPr>
                <w:rFonts w:ascii="Times New Roman" w:hAnsi="Times New Roman" w:cs="Times New Roman"/>
                <w:sz w:val="24"/>
                <w:szCs w:val="24"/>
              </w:rPr>
              <w:t>ng và giá của từng món ăn.</w:t>
            </w:r>
          </w:p>
          <w:p w:rsidR="002B05BD"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w:t>
            </w:r>
            <w:r w:rsidR="002B05BD">
              <w:rPr>
                <w:rFonts w:ascii="Times New Roman" w:hAnsi="Times New Roman" w:cs="Times New Roman"/>
                <w:color w:val="000000"/>
                <w:sz w:val="24"/>
                <w:szCs w:val="24"/>
              </w:rPr>
              <w:t>i dùng</w:t>
            </w:r>
            <w:r w:rsidR="00854152">
              <w:rPr>
                <w:rFonts w:ascii="Times New Roman" w:hAnsi="Times New Roman" w:cs="Times New Roman"/>
                <w:color w:val="000000"/>
                <w:sz w:val="24"/>
                <w:szCs w:val="24"/>
              </w:rPr>
              <w:t xml:space="preserve"> chọn </w:t>
            </w:r>
            <w:r w:rsidR="002B05BD">
              <w:rPr>
                <w:rFonts w:ascii="Times New Roman" w:hAnsi="Times New Roman" w:cs="Times New Roman"/>
                <w:color w:val="000000"/>
                <w:sz w:val="24"/>
                <w:szCs w:val="24"/>
              </w:rPr>
              <w:t xml:space="preserve">chức năng </w:t>
            </w:r>
            <w:r w:rsidR="00854152">
              <w:rPr>
                <w:rFonts w:ascii="Times New Roman" w:hAnsi="Times New Roman" w:cs="Times New Roman"/>
                <w:color w:val="000000"/>
                <w:sz w:val="24"/>
                <w:szCs w:val="24"/>
              </w:rPr>
              <w:t>thêm món ăn mớ</w:t>
            </w:r>
            <w:r w:rsidR="002B05BD">
              <w:rPr>
                <w:rFonts w:ascii="Times New Roman" w:hAnsi="Times New Roman" w:cs="Times New Roman"/>
                <w:color w:val="000000"/>
                <w:sz w:val="24"/>
                <w:szCs w:val="24"/>
              </w:rPr>
              <w:t>i</w:t>
            </w:r>
          </w:p>
          <w:p w:rsidR="002B05BD" w:rsidRDefault="002B05BD"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giao diện thêm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nhữ</w:t>
            </w:r>
            <w:r w:rsidR="00647635">
              <w:rPr>
                <w:rFonts w:ascii="Times New Roman" w:hAnsi="Times New Roman" w:cs="Times New Roman"/>
                <w:color w:val="000000"/>
                <w:sz w:val="24"/>
                <w:szCs w:val="24"/>
              </w:rPr>
              <w:t>ng thông tin cần</w:t>
            </w:r>
            <w:r>
              <w:rPr>
                <w:rFonts w:ascii="Times New Roman" w:hAnsi="Times New Roman" w:cs="Times New Roman"/>
                <w:color w:val="000000"/>
                <w:sz w:val="24"/>
                <w:szCs w:val="24"/>
              </w:rPr>
              <w:t xml:space="preserve"> thiết để thêm mới món ăn</w:t>
            </w:r>
            <w:r w:rsidR="00647635">
              <w:rPr>
                <w:rFonts w:ascii="Times New Roman" w:hAnsi="Times New Roman" w:cs="Times New Roman"/>
                <w:color w:val="000000"/>
                <w:sz w:val="24"/>
                <w:szCs w:val="24"/>
              </w:rPr>
              <w:t>.</w:t>
            </w:r>
          </w:p>
          <w:p w:rsidR="0014353E" w:rsidRDefault="002B05BD"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w:t>
            </w:r>
            <w:r w:rsidR="00854152">
              <w:rPr>
                <w:rFonts w:ascii="Times New Roman" w:hAnsi="Times New Roman" w:cs="Times New Roman"/>
                <w:color w:val="000000"/>
                <w:sz w:val="24"/>
                <w:szCs w:val="24"/>
              </w:rPr>
              <w:t xml:space="preserve"> nhập thông tin chi tiết cho món </w:t>
            </w:r>
            <w:proofErr w:type="gramStart"/>
            <w:r w:rsidR="00854152">
              <w:rPr>
                <w:rFonts w:ascii="Times New Roman" w:hAnsi="Times New Roman" w:cs="Times New Roman"/>
                <w:color w:val="000000"/>
                <w:sz w:val="24"/>
                <w:szCs w:val="24"/>
              </w:rPr>
              <w:t>ăn</w:t>
            </w:r>
            <w:proofErr w:type="gramEnd"/>
            <w:r w:rsidR="00854152">
              <w:rPr>
                <w:rFonts w:ascii="Times New Roman" w:hAnsi="Times New Roman" w:cs="Times New Roman"/>
                <w:color w:val="000000"/>
                <w:sz w:val="24"/>
                <w:szCs w:val="24"/>
              </w:rPr>
              <w:t xml:space="preserve"> bao gồm: loại món ăn, tên món ăn và giá món ăn</w:t>
            </w:r>
            <w:r w:rsidR="0014353E">
              <w:rPr>
                <w:rFonts w:ascii="Times New Roman" w:hAnsi="Times New Roman" w:cs="Times New Roman"/>
                <w:color w:val="000000"/>
                <w:sz w:val="24"/>
                <w:szCs w:val="24"/>
              </w:rPr>
              <w:t>.</w:t>
            </w:r>
          </w:p>
          <w:p w:rsidR="0014353E"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thực hiện thêm </w:t>
            </w:r>
            <w:r w:rsidR="00854152">
              <w:rPr>
                <w:rFonts w:ascii="Times New Roman" w:hAnsi="Times New Roman" w:cs="Times New Roman"/>
                <w:color w:val="000000"/>
                <w:sz w:val="24"/>
                <w:szCs w:val="24"/>
              </w:rPr>
              <w:t xml:space="preserve">món </w:t>
            </w:r>
            <w:proofErr w:type="gramStart"/>
            <w:r w:rsidR="00854152">
              <w:rPr>
                <w:rFonts w:ascii="Times New Roman" w:hAnsi="Times New Roman" w:cs="Times New Roman"/>
                <w:color w:val="000000"/>
                <w:sz w:val="24"/>
                <w:szCs w:val="24"/>
              </w:rPr>
              <w:t>ăn</w:t>
            </w:r>
            <w:proofErr w:type="gramEnd"/>
            <w:r w:rsidR="00854152">
              <w:rPr>
                <w:rFonts w:ascii="Times New Roman" w:hAnsi="Times New Roman" w:cs="Times New Roman"/>
                <w:color w:val="000000"/>
                <w:sz w:val="24"/>
                <w:szCs w:val="24"/>
              </w:rPr>
              <w:t xml:space="preserve"> mới</w:t>
            </w:r>
            <w:r w:rsidR="002B05BD">
              <w:rPr>
                <w:rFonts w:ascii="Times New Roman" w:hAnsi="Times New Roman" w:cs="Times New Roman"/>
                <w:color w:val="000000"/>
                <w:sz w:val="24"/>
                <w:szCs w:val="24"/>
              </w:rPr>
              <w:t xml:space="preserve"> bằng cách nhấn nút thêm</w:t>
            </w:r>
            <w:r>
              <w:rPr>
                <w:rFonts w:ascii="Times New Roman" w:hAnsi="Times New Roman" w:cs="Times New Roman"/>
                <w:color w:val="000000"/>
                <w:sz w:val="24"/>
                <w:szCs w:val="24"/>
              </w:rPr>
              <w:t>.</w:t>
            </w:r>
          </w:p>
          <w:p w:rsidR="0014353E"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Hệ thống </w:t>
            </w:r>
            <w:r w:rsidR="00FF5CC6">
              <w:rPr>
                <w:rFonts w:ascii="Times New Roman" w:hAnsi="Times New Roman" w:cs="Times New Roman"/>
                <w:color w:val="000000"/>
                <w:sz w:val="24"/>
                <w:szCs w:val="24"/>
              </w:rPr>
              <w:t xml:space="preserve">kiểm tra thông tin người dùng nhập và </w:t>
            </w:r>
            <w:r>
              <w:rPr>
                <w:rFonts w:ascii="Times New Roman" w:hAnsi="Times New Roman" w:cs="Times New Roman"/>
                <w:color w:val="000000"/>
                <w:sz w:val="24"/>
                <w:szCs w:val="24"/>
              </w:rPr>
              <w:t>lưu vào cơ sở dữ liệu.</w:t>
            </w:r>
          </w:p>
          <w:p w:rsidR="002B05BD" w:rsidRPr="002B05BD" w:rsidRDefault="00FF5CC6" w:rsidP="002B05BD">
            <w:pPr>
              <w:pStyle w:val="ListParagraph"/>
              <w:numPr>
                <w:ilvl w:val="0"/>
                <w:numId w:val="1"/>
              </w:numPr>
              <w:spacing w:after="0" w:line="100" w:lineRule="atLeast"/>
              <w:rPr>
                <w:rFonts w:ascii="Times New Roman" w:hAnsi="Times New Roman" w:cs="Times New Roman"/>
                <w:color w:val="000000"/>
                <w:sz w:val="24"/>
                <w:szCs w:val="24"/>
              </w:rPr>
            </w:pPr>
            <w:r w:rsidRPr="002B05BD">
              <w:rPr>
                <w:rFonts w:ascii="Times New Roman" w:hAnsi="Times New Roman" w:cs="Times New Roman"/>
                <w:color w:val="000000"/>
                <w:sz w:val="24"/>
                <w:szCs w:val="24"/>
              </w:rPr>
              <w:t>N</w:t>
            </w:r>
            <w:r w:rsidR="0014353E" w:rsidRPr="002B05BD">
              <w:rPr>
                <w:rFonts w:ascii="Times New Roman" w:hAnsi="Times New Roman" w:cs="Times New Roman"/>
                <w:color w:val="000000"/>
                <w:sz w:val="24"/>
                <w:szCs w:val="24"/>
              </w:rPr>
              <w:t>gườ</w:t>
            </w:r>
            <w:r w:rsidR="002B05BD" w:rsidRPr="002B05BD">
              <w:rPr>
                <w:rFonts w:ascii="Times New Roman" w:hAnsi="Times New Roman" w:cs="Times New Roman"/>
                <w:color w:val="000000"/>
                <w:sz w:val="24"/>
                <w:szCs w:val="24"/>
              </w:rPr>
              <w:t xml:space="preserve">i dùng chọn món </w:t>
            </w:r>
            <w:proofErr w:type="gramStart"/>
            <w:r w:rsidR="002B05BD" w:rsidRPr="002B05BD">
              <w:rPr>
                <w:rFonts w:ascii="Times New Roman" w:hAnsi="Times New Roman" w:cs="Times New Roman"/>
                <w:color w:val="000000"/>
                <w:sz w:val="24"/>
                <w:szCs w:val="24"/>
              </w:rPr>
              <w:t>ăn</w:t>
            </w:r>
            <w:proofErr w:type="gramEnd"/>
            <w:r w:rsidR="002B05BD" w:rsidRPr="002B05BD">
              <w:rPr>
                <w:rFonts w:ascii="Times New Roman" w:hAnsi="Times New Roman" w:cs="Times New Roman"/>
                <w:color w:val="000000"/>
                <w:sz w:val="24"/>
                <w:szCs w:val="24"/>
              </w:rPr>
              <w:t xml:space="preserve"> muốn </w:t>
            </w:r>
            <w:r w:rsidRPr="002B05BD">
              <w:rPr>
                <w:rFonts w:ascii="Times New Roman" w:hAnsi="Times New Roman" w:cs="Times New Roman"/>
                <w:color w:val="000000"/>
                <w:sz w:val="24"/>
                <w:szCs w:val="24"/>
              </w:rPr>
              <w:t xml:space="preserve">xóa </w:t>
            </w:r>
            <w:r w:rsidR="002B05BD">
              <w:rPr>
                <w:rFonts w:ascii="Times New Roman" w:hAnsi="Times New Roman" w:cs="Times New Roman"/>
                <w:color w:val="000000"/>
                <w:sz w:val="24"/>
                <w:szCs w:val="24"/>
              </w:rPr>
              <w:t>và chọn chức năng xóa món ăn.</w:t>
            </w:r>
          </w:p>
          <w:p w:rsidR="0014353E" w:rsidRPr="002B05BD" w:rsidRDefault="0014353E" w:rsidP="00445DEB">
            <w:pPr>
              <w:pStyle w:val="ListParagraph"/>
              <w:numPr>
                <w:ilvl w:val="0"/>
                <w:numId w:val="1"/>
              </w:numPr>
              <w:spacing w:after="0" w:line="100" w:lineRule="atLeast"/>
              <w:rPr>
                <w:rFonts w:ascii="Times New Roman" w:hAnsi="Times New Roman" w:cs="Times New Roman"/>
                <w:color w:val="000000"/>
                <w:sz w:val="24"/>
                <w:szCs w:val="24"/>
              </w:rPr>
            </w:pPr>
            <w:r w:rsidRPr="002B05BD">
              <w:rPr>
                <w:rFonts w:ascii="Times New Roman" w:hAnsi="Times New Roman" w:cs="Times New Roman"/>
                <w:color w:val="000000"/>
                <w:sz w:val="24"/>
                <w:szCs w:val="24"/>
              </w:rPr>
              <w:t xml:space="preserve">Hệ thống </w:t>
            </w:r>
            <w:r w:rsidR="00FF5CC6" w:rsidRPr="002B05BD">
              <w:rPr>
                <w:rFonts w:ascii="Times New Roman" w:hAnsi="Times New Roman" w:cs="Times New Roman"/>
                <w:color w:val="000000"/>
                <w:sz w:val="24"/>
                <w:szCs w:val="24"/>
              </w:rPr>
              <w:t>xác nhận người dùng có muốn xóa</w:t>
            </w:r>
            <w:r w:rsidRPr="002B05BD">
              <w:rPr>
                <w:rFonts w:ascii="Times New Roman" w:hAnsi="Times New Roman" w:cs="Times New Roman"/>
                <w:color w:val="000000"/>
                <w:sz w:val="24"/>
                <w:szCs w:val="24"/>
              </w:rPr>
              <w:t>.</w:t>
            </w:r>
          </w:p>
          <w:p w:rsidR="0014353E" w:rsidRDefault="0014353E" w:rsidP="00FF5CC6">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w:t>
            </w:r>
            <w:r w:rsidR="00FF5CC6">
              <w:rPr>
                <w:rFonts w:ascii="Times New Roman" w:hAnsi="Times New Roman" w:cs="Times New Roman"/>
                <w:color w:val="000000"/>
                <w:sz w:val="24"/>
                <w:szCs w:val="24"/>
              </w:rPr>
              <w:t xml:space="preserve">xóa món </w:t>
            </w:r>
            <w:proofErr w:type="gramStart"/>
            <w:r w:rsidR="00FF5CC6">
              <w:rPr>
                <w:rFonts w:ascii="Times New Roman" w:hAnsi="Times New Roman" w:cs="Times New Roman"/>
                <w:color w:val="000000"/>
                <w:sz w:val="24"/>
                <w:szCs w:val="24"/>
              </w:rPr>
              <w:t>ăn</w:t>
            </w:r>
            <w:proofErr w:type="gramEnd"/>
            <w:r w:rsidR="00FF5CC6">
              <w:rPr>
                <w:rFonts w:ascii="Times New Roman" w:hAnsi="Times New Roman" w:cs="Times New Roman"/>
                <w:color w:val="000000"/>
                <w:sz w:val="24"/>
                <w:szCs w:val="24"/>
              </w:rPr>
              <w:t xml:space="preserve"> và quay lại giao diện quản lý thực đơn.</w:t>
            </w:r>
          </w:p>
          <w:p w:rsidR="002B05BD" w:rsidRDefault="002B05BD" w:rsidP="00FF5CC6">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chọn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cần sửa và chọn chức năng sửa thông tin món ăn.</w:t>
            </w:r>
          </w:p>
          <w:p w:rsidR="002B05BD" w:rsidRDefault="002B05BD" w:rsidP="00FF5CC6">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giao giện sửa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thông tin của món ăn cần sửa.</w:t>
            </w:r>
          </w:p>
          <w:p w:rsidR="002B05BD" w:rsidRDefault="002B05BD" w:rsidP="00FF5CC6">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nhập những thông </w:t>
            </w:r>
            <w:proofErr w:type="gramStart"/>
            <w:r>
              <w:rPr>
                <w:rFonts w:ascii="Times New Roman" w:hAnsi="Times New Roman" w:cs="Times New Roman"/>
                <w:color w:val="000000"/>
                <w:sz w:val="24"/>
                <w:szCs w:val="24"/>
              </w:rPr>
              <w:t>tin  cần</w:t>
            </w:r>
            <w:proofErr w:type="gramEnd"/>
            <w:r>
              <w:rPr>
                <w:rFonts w:ascii="Times New Roman" w:hAnsi="Times New Roman" w:cs="Times New Roman"/>
                <w:color w:val="000000"/>
                <w:sz w:val="24"/>
                <w:szCs w:val="24"/>
              </w:rPr>
              <w:t xml:space="preserve"> sửa và nhấn nút lưu.</w:t>
            </w:r>
          </w:p>
          <w:p w:rsidR="002B05BD" w:rsidRPr="00FF5CC6" w:rsidRDefault="002B05BD" w:rsidP="00FF5CC6">
            <w:pPr>
              <w:pStyle w:val="ListParagraph"/>
              <w:numPr>
                <w:ilvl w:val="0"/>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w:t>
            </w:r>
            <w:r w:rsidR="009F31D4">
              <w:rPr>
                <w:rFonts w:ascii="Times New Roman" w:hAnsi="Times New Roman" w:cs="Times New Roman"/>
                <w:color w:val="000000"/>
                <w:sz w:val="24"/>
                <w:szCs w:val="24"/>
              </w:rPr>
              <w:t xml:space="preserve">ng </w:t>
            </w:r>
            <w:r>
              <w:rPr>
                <w:rFonts w:ascii="Times New Roman" w:hAnsi="Times New Roman" w:cs="Times New Roman"/>
                <w:color w:val="000000"/>
                <w:sz w:val="24"/>
                <w:szCs w:val="24"/>
              </w:rPr>
              <w:t xml:space="preserve">lưu thông tin và quay về giao diện chính </w:t>
            </w:r>
          </w:p>
        </w:tc>
      </w:tr>
      <w:tr w:rsidR="0014353E" w:rsidTr="00FF5CC6">
        <w:trPr>
          <w:trHeight w:val="1005"/>
        </w:trPr>
        <w:tc>
          <w:tcPr>
            <w:tcW w:w="2238" w:type="dxa"/>
            <w:hideMark/>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Các dòng sự kiện khác</w:t>
            </w:r>
          </w:p>
        </w:tc>
        <w:tc>
          <w:tcPr>
            <w:tcW w:w="6210" w:type="dxa"/>
          </w:tcPr>
          <w:p w:rsidR="0014353E" w:rsidRDefault="00FF5CC6" w:rsidP="00683764">
            <w:pPr>
              <w:pStyle w:val="ListParagraph"/>
              <w:numPr>
                <w:ilvl w:val="0"/>
                <w:numId w:val="2"/>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Ở sự kiệ</w:t>
            </w:r>
            <w:r w:rsidR="002B05BD">
              <w:rPr>
                <w:rFonts w:ascii="Times New Roman" w:hAnsi="Times New Roman" w:cs="Times New Roman"/>
                <w:color w:val="000000"/>
                <w:sz w:val="24"/>
                <w:szCs w:val="24"/>
              </w:rPr>
              <w:t>n 8</w:t>
            </w:r>
            <w:r>
              <w:rPr>
                <w:rFonts w:ascii="Times New Roman" w:hAnsi="Times New Roman" w:cs="Times New Roman"/>
                <w:color w:val="000000"/>
                <w:sz w:val="24"/>
                <w:szCs w:val="24"/>
              </w:rPr>
              <w:t>: Nếu người dùng nhập sai thông tin như tên món ăn không hợp lệ, giá món ăn không hợp lệ thì hệ thống thông báo cho người dùng và yêu cầu người dùng nhập lại.</w:t>
            </w:r>
          </w:p>
          <w:p w:rsidR="009F31D4" w:rsidRDefault="009F31D4" w:rsidP="00683764">
            <w:pPr>
              <w:pStyle w:val="ListParagraph"/>
              <w:numPr>
                <w:ilvl w:val="0"/>
                <w:numId w:val="2"/>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Ở sự kiện 15: nếu thông tin nhập không hợp </w:t>
            </w:r>
            <w:proofErr w:type="gramStart"/>
            <w:r>
              <w:rPr>
                <w:rFonts w:ascii="Times New Roman" w:hAnsi="Times New Roman" w:cs="Times New Roman"/>
                <w:color w:val="000000"/>
                <w:sz w:val="24"/>
                <w:szCs w:val="24"/>
              </w:rPr>
              <w:t>lệ ,thì</w:t>
            </w:r>
            <w:proofErr w:type="gramEnd"/>
            <w:r>
              <w:rPr>
                <w:rFonts w:ascii="Times New Roman" w:hAnsi="Times New Roman" w:cs="Times New Roman"/>
                <w:color w:val="000000"/>
                <w:sz w:val="24"/>
                <w:szCs w:val="24"/>
              </w:rPr>
              <w:t xml:space="preserve"> hệ thống sẽ thông báo và sẽ không lưu thông tin món ăn.</w:t>
            </w:r>
          </w:p>
        </w:tc>
      </w:tr>
      <w:tr w:rsidR="0014353E" w:rsidTr="00FF5CC6">
        <w:trPr>
          <w:trHeight w:val="1005"/>
        </w:trPr>
        <w:tc>
          <w:tcPr>
            <w:tcW w:w="2238" w:type="dxa"/>
            <w:shd w:val="clear" w:color="auto" w:fill="B6DDE8"/>
          </w:tcPr>
          <w:p w:rsidR="0014353E" w:rsidRDefault="0014353E">
            <w:pPr>
              <w:pStyle w:val="ListParagraph"/>
              <w:spacing w:after="0" w:line="100" w:lineRule="atLeast"/>
              <w:ind w:left="0"/>
              <w:rPr>
                <w:rFonts w:ascii="Times New Roman" w:hAnsi="Times New Roman" w:cs="Times New Roman"/>
                <w:b/>
                <w:bCs/>
                <w:color w:val="000000"/>
                <w:sz w:val="24"/>
                <w:szCs w:val="24"/>
              </w:rPr>
            </w:pPr>
          </w:p>
          <w:p w:rsidR="0014353E" w:rsidRDefault="0014353E">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0"/>
                <w:sz w:val="24"/>
                <w:szCs w:val="24"/>
              </w:rPr>
              <w:t>Yêu cầu đặc biệt</w:t>
            </w:r>
          </w:p>
        </w:tc>
        <w:tc>
          <w:tcPr>
            <w:tcW w:w="6210" w:type="dxa"/>
            <w:shd w:val="clear" w:color="auto" w:fill="B6DDE8"/>
            <w:hideMark/>
          </w:tcPr>
          <w:p w:rsidR="0014353E" w:rsidRDefault="005E5692" w:rsidP="005E5692">
            <w:pPr>
              <w:pStyle w:val="ListParagraph"/>
              <w:numPr>
                <w:ilvl w:val="0"/>
                <w:numId w:val="7"/>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phải có vai trò là Quản lý hoặ</w:t>
            </w:r>
            <w:r w:rsidR="004104ED">
              <w:rPr>
                <w:rFonts w:ascii="Times New Roman" w:hAnsi="Times New Roman" w:cs="Times New Roman"/>
                <w:color w:val="000000"/>
                <w:sz w:val="24"/>
                <w:szCs w:val="24"/>
              </w:rPr>
              <w:t>c N</w:t>
            </w:r>
            <w:r>
              <w:rPr>
                <w:rFonts w:ascii="Times New Roman" w:hAnsi="Times New Roman" w:cs="Times New Roman"/>
                <w:color w:val="000000"/>
                <w:sz w:val="24"/>
                <w:szCs w:val="24"/>
              </w:rPr>
              <w:t>hân viên</w:t>
            </w:r>
          </w:p>
        </w:tc>
      </w:tr>
      <w:tr w:rsidR="0014353E" w:rsidTr="00FF5CC6">
        <w:trPr>
          <w:trHeight w:val="1005"/>
        </w:trPr>
        <w:tc>
          <w:tcPr>
            <w:tcW w:w="2238" w:type="dxa"/>
            <w:hideMark/>
          </w:tcPr>
          <w:p w:rsidR="0014353E" w:rsidRDefault="0014353E">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A"/>
                <w:sz w:val="24"/>
                <w:szCs w:val="24"/>
              </w:rPr>
              <w:t>Trạng thái hệ thống trước khi thực hiện UC</w:t>
            </w:r>
          </w:p>
        </w:tc>
        <w:tc>
          <w:tcPr>
            <w:tcW w:w="6210" w:type="dxa"/>
            <w:hideMark/>
          </w:tcPr>
          <w:p w:rsidR="005E5692" w:rsidRDefault="005E5692" w:rsidP="005E5692">
            <w:pPr>
              <w:pStyle w:val="ListParagraph"/>
              <w:numPr>
                <w:ilvl w:val="0"/>
                <w:numId w:val="7"/>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Cần phải đăng nhập thành công.</w:t>
            </w:r>
          </w:p>
          <w:p w:rsidR="0014353E" w:rsidRDefault="00FF5CC6" w:rsidP="005E5692">
            <w:pPr>
              <w:pStyle w:val="ListParagraph"/>
              <w:numPr>
                <w:ilvl w:val="0"/>
                <w:numId w:val="7"/>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Phải có danh sách các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trong cơ sở dữ liệu.</w:t>
            </w:r>
          </w:p>
        </w:tc>
      </w:tr>
      <w:tr w:rsidR="0014353E" w:rsidTr="00FF5CC6">
        <w:trPr>
          <w:trHeight w:val="1005"/>
        </w:trPr>
        <w:tc>
          <w:tcPr>
            <w:tcW w:w="2238" w:type="dxa"/>
            <w:shd w:val="clear" w:color="auto" w:fill="B6DDE8"/>
            <w:hideMark/>
          </w:tcPr>
          <w:p w:rsidR="0014353E" w:rsidRDefault="0014353E">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Trạng thái hệ thống sau khi thực hiện UC</w:t>
            </w:r>
          </w:p>
        </w:tc>
        <w:tc>
          <w:tcPr>
            <w:tcW w:w="6210" w:type="dxa"/>
            <w:shd w:val="clear" w:color="auto" w:fill="B6DDE8"/>
            <w:hideMark/>
          </w:tcPr>
          <w:p w:rsidR="00683764" w:rsidRDefault="00FF5CC6" w:rsidP="00FF5CC6">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Thêm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mới, xóa món ăn, hiển thị chi tiết thông tin của món ăn.</w:t>
            </w:r>
          </w:p>
          <w:p w:rsidR="00FF5CC6" w:rsidRDefault="00FF5CC6" w:rsidP="00FF5CC6">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Tìm kiếm được các món ăn </w:t>
            </w:r>
            <w:proofErr w:type="gramStart"/>
            <w:r>
              <w:rPr>
                <w:rFonts w:ascii="Times New Roman" w:hAnsi="Times New Roman" w:cs="Times New Roman"/>
                <w:color w:val="000000"/>
                <w:sz w:val="24"/>
                <w:szCs w:val="24"/>
              </w:rPr>
              <w:t>theo</w:t>
            </w:r>
            <w:proofErr w:type="gramEnd"/>
            <w:r>
              <w:rPr>
                <w:rFonts w:ascii="Times New Roman" w:hAnsi="Times New Roman" w:cs="Times New Roman"/>
                <w:color w:val="000000"/>
                <w:sz w:val="24"/>
                <w:szCs w:val="24"/>
              </w:rPr>
              <w:t xml:space="preserve"> tên.</w:t>
            </w:r>
          </w:p>
          <w:p w:rsidR="0014353E" w:rsidRDefault="0014353E">
            <w:pPr>
              <w:pStyle w:val="ListParagraph"/>
              <w:spacing w:after="0" w:line="100" w:lineRule="atLeast"/>
              <w:ind w:left="0"/>
              <w:rPr>
                <w:rFonts w:ascii="Times New Roman" w:hAnsi="Times New Roman" w:cs="Times New Roman"/>
                <w:color w:val="000000"/>
                <w:sz w:val="24"/>
                <w:szCs w:val="24"/>
              </w:rPr>
            </w:pPr>
          </w:p>
        </w:tc>
      </w:tr>
      <w:tr w:rsidR="0014353E" w:rsidTr="00FF5CC6">
        <w:trPr>
          <w:trHeight w:val="1005"/>
        </w:trPr>
        <w:tc>
          <w:tcPr>
            <w:tcW w:w="2238" w:type="dxa"/>
            <w:hideMark/>
          </w:tcPr>
          <w:p w:rsidR="0014353E" w:rsidRDefault="0014353E">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Điểm mở rộng</w:t>
            </w:r>
          </w:p>
        </w:tc>
        <w:tc>
          <w:tcPr>
            <w:tcW w:w="6210" w:type="dxa"/>
            <w:hideMark/>
          </w:tcPr>
          <w:p w:rsidR="0014353E" w:rsidRDefault="0014353E">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Không có.</w:t>
            </w:r>
          </w:p>
        </w:tc>
      </w:tr>
    </w:tbl>
    <w:p w:rsidR="0014353E" w:rsidRDefault="0014353E" w:rsidP="00A128F2">
      <w:pPr>
        <w:rPr>
          <w:rFonts w:cstheme="minorHAnsi"/>
          <w:b/>
          <w:sz w:val="28"/>
          <w:szCs w:val="28"/>
        </w:rPr>
      </w:pPr>
    </w:p>
    <w:p w:rsidR="0014353E" w:rsidRPr="00445DEB" w:rsidRDefault="0014353E" w:rsidP="00445DEB">
      <w:pPr>
        <w:pStyle w:val="Heading3"/>
        <w:rPr>
          <w:rFonts w:cstheme="minorHAnsi"/>
          <w:color w:val="auto"/>
          <w:sz w:val="28"/>
          <w:szCs w:val="28"/>
        </w:rPr>
      </w:pPr>
      <w:bookmarkStart w:id="15" w:name="_Toc26945232"/>
      <w:r w:rsidRPr="00445DEB">
        <w:rPr>
          <w:rFonts w:cstheme="minorHAnsi"/>
          <w:color w:val="auto"/>
          <w:sz w:val="28"/>
          <w:szCs w:val="28"/>
        </w:rPr>
        <w:t>b.</w:t>
      </w:r>
      <w:r w:rsidR="002C1EE7" w:rsidRPr="00445DEB">
        <w:rPr>
          <w:rFonts w:cstheme="minorHAnsi"/>
          <w:color w:val="auto"/>
          <w:sz w:val="28"/>
          <w:szCs w:val="28"/>
        </w:rPr>
        <w:t xml:space="preserve"> </w:t>
      </w:r>
      <w:r w:rsidRPr="00445DEB">
        <w:rPr>
          <w:rFonts w:cstheme="minorHAnsi"/>
          <w:color w:val="auto"/>
          <w:sz w:val="28"/>
          <w:szCs w:val="28"/>
        </w:rPr>
        <w:t>Quản lý bàn ăn</w:t>
      </w:r>
      <w:bookmarkEnd w:id="15"/>
    </w:p>
    <w:tbl>
      <w:tblPr>
        <w:tblW w:w="0" w:type="auto"/>
        <w:tblInd w:w="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8"/>
        <w:gridCol w:w="6210"/>
      </w:tblGrid>
      <w:tr w:rsidR="006E7DB9" w:rsidTr="00445DEB">
        <w:trPr>
          <w:trHeight w:val="329"/>
        </w:trPr>
        <w:tc>
          <w:tcPr>
            <w:tcW w:w="2238" w:type="dxa"/>
            <w:shd w:val="clear" w:color="auto" w:fill="D2EAF1"/>
            <w:hideMark/>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Tên</w:t>
            </w:r>
          </w:p>
        </w:tc>
        <w:tc>
          <w:tcPr>
            <w:tcW w:w="6210" w:type="dxa"/>
            <w:shd w:val="clear" w:color="auto" w:fill="D2EAF1"/>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Quản lý bàn ăn</w:t>
            </w:r>
          </w:p>
          <w:p w:rsidR="006E7DB9" w:rsidRDefault="006E7DB9" w:rsidP="00445DEB">
            <w:pPr>
              <w:pStyle w:val="ListParagraph"/>
              <w:spacing w:after="0" w:line="100" w:lineRule="atLeast"/>
              <w:ind w:left="0"/>
              <w:rPr>
                <w:rFonts w:ascii="Times New Roman" w:hAnsi="Times New Roman" w:cs="Times New Roman"/>
                <w:color w:val="000000"/>
                <w:sz w:val="24"/>
                <w:szCs w:val="24"/>
              </w:rPr>
            </w:pPr>
          </w:p>
        </w:tc>
      </w:tr>
      <w:tr w:rsidR="006E7DB9" w:rsidTr="00445DEB">
        <w:trPr>
          <w:trHeight w:val="329"/>
        </w:trPr>
        <w:tc>
          <w:tcPr>
            <w:tcW w:w="2238" w:type="dxa"/>
            <w:hideMark/>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Mô tả</w:t>
            </w:r>
          </w:p>
        </w:tc>
        <w:tc>
          <w:tcPr>
            <w:tcW w:w="6210" w:type="dxa"/>
          </w:tcPr>
          <w:p w:rsidR="006E7DB9" w:rsidRPr="002D17A0" w:rsidRDefault="006E7DB9" w:rsidP="00445DEB">
            <w:pPr>
              <w:pStyle w:val="ListParagraph"/>
              <w:spacing w:after="0" w:line="100" w:lineRule="atLeast"/>
              <w:ind w:left="0"/>
              <w:rPr>
                <w:rFonts w:ascii="Times New Roman" w:hAnsi="Times New Roman" w:cs="Times New Roman"/>
                <w:color w:val="000000"/>
                <w:sz w:val="24"/>
                <w:szCs w:val="24"/>
              </w:rPr>
            </w:pPr>
            <w:r w:rsidRPr="002D17A0">
              <w:rPr>
                <w:rFonts w:ascii="Times New Roman" w:hAnsi="Times New Roman" w:cs="Times New Roman"/>
                <w:color w:val="000000"/>
                <w:sz w:val="24"/>
                <w:szCs w:val="24"/>
              </w:rPr>
              <w:t xml:space="preserve">Use case được thực hiện khi người dùng muốn </w:t>
            </w:r>
            <w:r w:rsidR="002D17A0" w:rsidRPr="002D17A0">
              <w:rPr>
                <w:rFonts w:ascii="Times New Roman" w:hAnsi="Times New Roman" w:cs="Times New Roman"/>
                <w:color w:val="000000"/>
                <w:sz w:val="24"/>
                <w:szCs w:val="24"/>
              </w:rPr>
              <w:t>quản lý bàn ăn, phục vụ bàn ăn</w:t>
            </w:r>
            <w:r w:rsidR="002D17A0">
              <w:rPr>
                <w:rFonts w:ascii="Times New Roman" w:hAnsi="Times New Roman" w:cs="Times New Roman"/>
                <w:color w:val="000000"/>
                <w:sz w:val="24"/>
                <w:szCs w:val="24"/>
              </w:rPr>
              <w:t>, thanh toán</w:t>
            </w:r>
            <w:r w:rsidR="002D17A0" w:rsidRPr="002D17A0">
              <w:rPr>
                <w:rFonts w:ascii="Times New Roman" w:hAnsi="Times New Roman" w:cs="Times New Roman"/>
                <w:color w:val="000000"/>
                <w:sz w:val="24"/>
                <w:szCs w:val="24"/>
              </w:rPr>
              <w:t xml:space="preserve"> </w:t>
            </w:r>
            <w:r w:rsidR="002D17A0" w:rsidRPr="002D17A0">
              <w:rPr>
                <w:rFonts w:ascii="Times New Roman" w:hAnsi="Times New Roman" w:cs="Times New Roman"/>
                <w:sz w:val="24"/>
                <w:szCs w:val="24"/>
              </w:rPr>
              <w:t>hoặc thực hiện các thao tác chỉnh sửa hoặc xóa hoặ</w:t>
            </w:r>
            <w:r w:rsidR="002D17A0">
              <w:rPr>
                <w:rFonts w:ascii="Times New Roman" w:hAnsi="Times New Roman" w:cs="Times New Roman"/>
                <w:sz w:val="24"/>
                <w:szCs w:val="24"/>
              </w:rPr>
              <w:t>c thêm bàn ăn</w:t>
            </w:r>
            <w:r w:rsidRPr="002D17A0">
              <w:rPr>
                <w:rFonts w:ascii="Times New Roman" w:hAnsi="Times New Roman" w:cs="Times New Roman"/>
                <w:color w:val="000000"/>
                <w:sz w:val="24"/>
                <w:szCs w:val="24"/>
              </w:rPr>
              <w:t>.</w:t>
            </w:r>
          </w:p>
          <w:p w:rsidR="006E7DB9" w:rsidRDefault="006E7DB9" w:rsidP="00445DEB">
            <w:pPr>
              <w:pStyle w:val="ListParagraph"/>
              <w:spacing w:after="0" w:line="100" w:lineRule="atLeast"/>
              <w:ind w:left="0"/>
              <w:rPr>
                <w:rFonts w:ascii="Times New Roman" w:hAnsi="Times New Roman" w:cs="Times New Roman"/>
                <w:color w:val="000000"/>
                <w:sz w:val="24"/>
                <w:szCs w:val="24"/>
              </w:rPr>
            </w:pPr>
          </w:p>
        </w:tc>
      </w:tr>
      <w:tr w:rsidR="006E7DB9" w:rsidTr="00445DEB">
        <w:trPr>
          <w:trHeight w:val="1649"/>
        </w:trPr>
        <w:tc>
          <w:tcPr>
            <w:tcW w:w="2238" w:type="dxa"/>
            <w:shd w:val="clear" w:color="auto" w:fill="D2EAF1"/>
            <w:hideMark/>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Dòng sự kiện chính</w:t>
            </w:r>
          </w:p>
        </w:tc>
        <w:tc>
          <w:tcPr>
            <w:tcW w:w="6210" w:type="dxa"/>
            <w:shd w:val="clear" w:color="auto" w:fill="D2EAF1"/>
            <w:hideMark/>
          </w:tcPr>
          <w:p w:rsidR="006E7DB9" w:rsidRDefault="002D17A0"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chọn chức năng quản lý bàn ăn.</w:t>
            </w:r>
          </w:p>
          <w:p w:rsidR="002D17A0" w:rsidRDefault="002D17A0"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giao diện quản lý bàn </w:t>
            </w:r>
            <w:proofErr w:type="gramStart"/>
            <w:r>
              <w:rPr>
                <w:rFonts w:ascii="Times New Roman" w:hAnsi="Times New Roman" w:cs="Times New Roman"/>
                <w:color w:val="000000"/>
                <w:sz w:val="24"/>
                <w:szCs w:val="24"/>
              </w:rPr>
              <w:t>ăn</w:t>
            </w:r>
            <w:proofErr w:type="gramEnd"/>
            <w:r w:rsidR="00002CD1">
              <w:rPr>
                <w:rFonts w:ascii="Times New Roman" w:hAnsi="Times New Roman" w:cs="Times New Roman"/>
                <w:color w:val="000000"/>
                <w:sz w:val="24"/>
                <w:szCs w:val="24"/>
              </w:rPr>
              <w:t xml:space="preserve"> bao gồm danh sách các bàn ăn, trạng thái bàn ăn, loại bàn ăn</w:t>
            </w:r>
            <w:r>
              <w:rPr>
                <w:rFonts w:ascii="Times New Roman" w:hAnsi="Times New Roman" w:cs="Times New Roman"/>
                <w:color w:val="000000"/>
                <w:sz w:val="24"/>
                <w:szCs w:val="24"/>
              </w:rPr>
              <w:t>.</w:t>
            </w:r>
          </w:p>
          <w:p w:rsidR="009F31D4" w:rsidRPr="00D07661" w:rsidRDefault="00002CD1" w:rsidP="002D17A0">
            <w:pPr>
              <w:pStyle w:val="ListParagraph"/>
              <w:numPr>
                <w:ilvl w:val="0"/>
                <w:numId w:val="5"/>
              </w:numPr>
              <w:spacing w:after="0" w:line="100" w:lineRule="atLeast"/>
              <w:rPr>
                <w:rFonts w:ascii="Times New Roman" w:hAnsi="Times New Roman" w:cs="Times New Roman"/>
                <w:i/>
                <w:color w:val="000000"/>
                <w:sz w:val="24"/>
                <w:szCs w:val="24"/>
              </w:rPr>
            </w:pPr>
            <w:r w:rsidRPr="00D07661">
              <w:rPr>
                <w:rFonts w:ascii="Times New Roman" w:hAnsi="Times New Roman" w:cs="Times New Roman"/>
                <w:i/>
                <w:color w:val="000000"/>
                <w:sz w:val="24"/>
                <w:szCs w:val="24"/>
              </w:rPr>
              <w:t>Ngườ</w:t>
            </w:r>
            <w:r w:rsidR="009F31D4" w:rsidRPr="00D07661">
              <w:rPr>
                <w:rFonts w:ascii="Times New Roman" w:hAnsi="Times New Roman" w:cs="Times New Roman"/>
                <w:i/>
                <w:color w:val="000000"/>
                <w:sz w:val="24"/>
                <w:szCs w:val="24"/>
              </w:rPr>
              <w:t xml:space="preserve">i dùng chọn  bàn ăn cần </w:t>
            </w:r>
            <w:r w:rsidRPr="00D07661">
              <w:rPr>
                <w:rFonts w:ascii="Times New Roman" w:hAnsi="Times New Roman" w:cs="Times New Roman"/>
                <w:i/>
                <w:color w:val="000000"/>
                <w:sz w:val="24"/>
                <w:szCs w:val="24"/>
              </w:rPr>
              <w:t xml:space="preserve">phục vụ </w:t>
            </w:r>
            <w:r w:rsidR="009F31D4" w:rsidRPr="00D07661">
              <w:rPr>
                <w:rFonts w:ascii="Times New Roman" w:hAnsi="Times New Roman" w:cs="Times New Roman"/>
                <w:i/>
                <w:color w:val="000000"/>
                <w:sz w:val="24"/>
                <w:szCs w:val="24"/>
              </w:rPr>
              <w:t xml:space="preserve">và chọn chức năng phục vụ </w:t>
            </w:r>
          </w:p>
          <w:p w:rsidR="00B57DCB" w:rsidRPr="009F31D4" w:rsidRDefault="00B57DCB" w:rsidP="002D17A0">
            <w:pPr>
              <w:pStyle w:val="ListParagraph"/>
              <w:numPr>
                <w:ilvl w:val="0"/>
                <w:numId w:val="5"/>
              </w:numPr>
              <w:spacing w:after="0" w:line="100" w:lineRule="atLeast"/>
              <w:rPr>
                <w:rFonts w:ascii="Times New Roman" w:hAnsi="Times New Roman" w:cs="Times New Roman"/>
                <w:color w:val="000000"/>
                <w:sz w:val="24"/>
                <w:szCs w:val="24"/>
              </w:rPr>
            </w:pPr>
            <w:r w:rsidRPr="009F31D4">
              <w:rPr>
                <w:rFonts w:ascii="Times New Roman" w:hAnsi="Times New Roman" w:cs="Times New Roman"/>
                <w:color w:val="000000"/>
                <w:sz w:val="24"/>
                <w:szCs w:val="24"/>
              </w:rPr>
              <w:t xml:space="preserve">Hệ thống hiển thị giao diện phục vụ bàn </w:t>
            </w:r>
            <w:proofErr w:type="gramStart"/>
            <w:r w:rsidRPr="009F31D4">
              <w:rPr>
                <w:rFonts w:ascii="Times New Roman" w:hAnsi="Times New Roman" w:cs="Times New Roman"/>
                <w:color w:val="000000"/>
                <w:sz w:val="24"/>
                <w:szCs w:val="24"/>
              </w:rPr>
              <w:t>ăn</w:t>
            </w:r>
            <w:proofErr w:type="gramEnd"/>
            <w:r w:rsidRPr="009F31D4">
              <w:rPr>
                <w:rFonts w:ascii="Times New Roman" w:hAnsi="Times New Roman" w:cs="Times New Roman"/>
                <w:color w:val="000000"/>
                <w:sz w:val="24"/>
                <w:szCs w:val="24"/>
              </w:rPr>
              <w:t xml:space="preserve"> </w:t>
            </w:r>
            <w:r w:rsidR="00601F34">
              <w:rPr>
                <w:rFonts w:ascii="Times New Roman" w:hAnsi="Times New Roman" w:cs="Times New Roman"/>
                <w:color w:val="000000"/>
                <w:sz w:val="24"/>
                <w:szCs w:val="24"/>
              </w:rPr>
              <w:t>và</w:t>
            </w:r>
            <w:r w:rsidRPr="009F31D4">
              <w:rPr>
                <w:rFonts w:ascii="Times New Roman" w:hAnsi="Times New Roman" w:cs="Times New Roman"/>
                <w:color w:val="000000"/>
                <w:sz w:val="24"/>
                <w:szCs w:val="24"/>
              </w:rPr>
              <w:t xml:space="preserve"> thông tin bàn ăn</w:t>
            </w:r>
            <w:r w:rsidR="009F31D4">
              <w:rPr>
                <w:rFonts w:ascii="Times New Roman" w:hAnsi="Times New Roman" w:cs="Times New Roman"/>
                <w:color w:val="000000"/>
                <w:sz w:val="24"/>
                <w:szCs w:val="24"/>
              </w:rPr>
              <w:t>.</w:t>
            </w:r>
          </w:p>
          <w:p w:rsidR="00B57DCB" w:rsidRDefault="00B57DCB"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nhấp nút phục vụ bàn ăn.</w:t>
            </w:r>
          </w:p>
          <w:p w:rsidR="009F31D4" w:rsidRDefault="009F31D4"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hiện thị giao diện phục vụ cho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bao gồm danh sách món ăn và những danh sách món ăn đang được phục vụ cho bàn ăn.</w:t>
            </w:r>
          </w:p>
          <w:p w:rsidR="00B57DCB" w:rsidRDefault="00B57DCB"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thay đổi trạng thái bàn ăn thành đang phục </w:t>
            </w:r>
            <w:proofErr w:type="gramStart"/>
            <w:r>
              <w:rPr>
                <w:rFonts w:ascii="Times New Roman" w:hAnsi="Times New Roman" w:cs="Times New Roman"/>
                <w:color w:val="000000"/>
                <w:sz w:val="24"/>
                <w:szCs w:val="24"/>
              </w:rPr>
              <w:t>vụ</w:t>
            </w:r>
            <w:r w:rsidR="00D07661">
              <w:rPr>
                <w:rFonts w:ascii="Times New Roman" w:hAnsi="Times New Roman" w:cs="Times New Roman"/>
                <w:color w:val="000000"/>
                <w:sz w:val="24"/>
                <w:szCs w:val="24"/>
              </w:rPr>
              <w:t xml:space="preserve"> ,</w:t>
            </w:r>
            <w:proofErr w:type="gramEnd"/>
            <w:r w:rsidR="00D07661">
              <w:rPr>
                <w:rFonts w:ascii="Times New Roman" w:hAnsi="Times New Roman" w:cs="Times New Roman"/>
                <w:color w:val="000000"/>
                <w:sz w:val="24"/>
                <w:szCs w:val="24"/>
              </w:rPr>
              <w:t xml:space="preserve"> lập và </w:t>
            </w:r>
            <w:r>
              <w:rPr>
                <w:rFonts w:ascii="Times New Roman" w:hAnsi="Times New Roman" w:cs="Times New Roman"/>
                <w:color w:val="000000"/>
                <w:sz w:val="24"/>
                <w:szCs w:val="24"/>
              </w:rPr>
              <w:t>hiển thị thông tin hóa đơn tạm thời chưa được thanh toán cho bàn ăn đó.</w:t>
            </w:r>
          </w:p>
          <w:p w:rsidR="00B57DCB" w:rsidRDefault="00B57DCB"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chọn các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trong danh sách các món ăn và bấm nút thêm.</w:t>
            </w:r>
          </w:p>
          <w:p w:rsidR="00AF417F" w:rsidRDefault="00AF417F"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có thể xóa món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có trong danh sách nếu khách hàng yêu cầu hủy món ăn.</w:t>
            </w:r>
          </w:p>
          <w:p w:rsidR="00AF417F" w:rsidRDefault="00AF417F" w:rsidP="002D17A0">
            <w:pPr>
              <w:pStyle w:val="ListParagraph"/>
              <w:numPr>
                <w:ilvl w:val="0"/>
                <w:numId w:val="5"/>
              </w:numPr>
              <w:spacing w:after="0" w:line="100" w:lineRule="atLeast"/>
              <w:rPr>
                <w:rFonts w:ascii="Times New Roman" w:hAnsi="Times New Roman" w:cs="Times New Roman"/>
                <w:color w:val="000000"/>
                <w:sz w:val="24"/>
                <w:szCs w:val="24"/>
              </w:rPr>
            </w:pPr>
            <w:r w:rsidRPr="00774D01">
              <w:rPr>
                <w:rFonts w:ascii="Times New Roman" w:hAnsi="Times New Roman" w:cs="Times New Roman"/>
                <w:i/>
                <w:color w:val="000000"/>
                <w:sz w:val="24"/>
                <w:szCs w:val="24"/>
              </w:rPr>
              <w:t>Người dùng bấm nút thanh toán trên hóa đơn tạm thời sau khi phục vụ xong</w:t>
            </w:r>
            <w:r>
              <w:rPr>
                <w:rFonts w:ascii="Times New Roman" w:hAnsi="Times New Roman" w:cs="Times New Roman"/>
                <w:color w:val="000000"/>
                <w:sz w:val="24"/>
                <w:szCs w:val="24"/>
              </w:rPr>
              <w:t>.</w:t>
            </w:r>
          </w:p>
          <w:p w:rsidR="00AF417F" w:rsidRDefault="00AF417F"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hiển thị hóa đơn cần thánh toán cho khách hàng.</w:t>
            </w:r>
          </w:p>
          <w:p w:rsidR="00AF417F" w:rsidRDefault="00AF417F"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bấm nút thanh toán.</w:t>
            </w:r>
          </w:p>
          <w:p w:rsidR="009F31D4" w:rsidRDefault="009F31D4" w:rsidP="002D17A0">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sẽ thanh toán cho hóa đơn và trở về giao diện quản lý bàn ăn.</w:t>
            </w:r>
          </w:p>
          <w:p w:rsidR="00AF417F" w:rsidRDefault="00AF417F" w:rsidP="002D17A0">
            <w:pPr>
              <w:pStyle w:val="ListParagraph"/>
              <w:numPr>
                <w:ilvl w:val="0"/>
                <w:numId w:val="5"/>
              </w:numPr>
              <w:spacing w:after="0" w:line="100" w:lineRule="atLeast"/>
              <w:rPr>
                <w:rFonts w:ascii="Times New Roman" w:hAnsi="Times New Roman" w:cs="Times New Roman"/>
                <w:color w:val="000000"/>
                <w:sz w:val="24"/>
                <w:szCs w:val="24"/>
              </w:rPr>
            </w:pPr>
            <w:r w:rsidRPr="00774D01">
              <w:rPr>
                <w:rFonts w:ascii="Times New Roman" w:hAnsi="Times New Roman" w:cs="Times New Roman"/>
                <w:i/>
                <w:color w:val="000000"/>
                <w:sz w:val="24"/>
                <w:szCs w:val="24"/>
              </w:rPr>
              <w:t xml:space="preserve">Người dùng </w:t>
            </w:r>
            <w:r w:rsidR="009F31D4" w:rsidRPr="00774D01">
              <w:rPr>
                <w:rFonts w:ascii="Times New Roman" w:hAnsi="Times New Roman" w:cs="Times New Roman"/>
                <w:i/>
                <w:color w:val="000000"/>
                <w:sz w:val="24"/>
                <w:szCs w:val="24"/>
              </w:rPr>
              <w:t xml:space="preserve">chọn bàn </w:t>
            </w:r>
            <w:proofErr w:type="gramStart"/>
            <w:r w:rsidR="009F31D4" w:rsidRPr="00774D01">
              <w:rPr>
                <w:rFonts w:ascii="Times New Roman" w:hAnsi="Times New Roman" w:cs="Times New Roman"/>
                <w:i/>
                <w:color w:val="000000"/>
                <w:sz w:val="24"/>
                <w:szCs w:val="24"/>
              </w:rPr>
              <w:t>ăn</w:t>
            </w:r>
            <w:proofErr w:type="gramEnd"/>
            <w:r w:rsidR="009F31D4" w:rsidRPr="00774D01">
              <w:rPr>
                <w:rFonts w:ascii="Times New Roman" w:hAnsi="Times New Roman" w:cs="Times New Roman"/>
                <w:i/>
                <w:color w:val="000000"/>
                <w:sz w:val="24"/>
                <w:szCs w:val="24"/>
              </w:rPr>
              <w:t xml:space="preserve"> cần sửa thông tin và chọn chức năng sửa bàn ăn</w:t>
            </w:r>
            <w:r w:rsidR="009F31D4">
              <w:rPr>
                <w:rFonts w:ascii="Times New Roman" w:hAnsi="Times New Roman" w:cs="Times New Roman"/>
                <w:color w:val="000000"/>
                <w:sz w:val="24"/>
                <w:szCs w:val="24"/>
              </w:rPr>
              <w:t>.</w:t>
            </w:r>
          </w:p>
          <w:p w:rsidR="00AF417F" w:rsidRDefault="00AF417F"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thông tin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cần sửa.</w:t>
            </w:r>
          </w:p>
          <w:p w:rsidR="00AF417F" w:rsidRDefault="00AF417F"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nhập thông tin cần sửa như thay đổi loại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bấm nút lưu để lưu thông tin bàn ăn.</w:t>
            </w:r>
          </w:p>
          <w:p w:rsidR="00DC73E7" w:rsidRDefault="00DC73E7"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sửa thông tin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quay lại giao diện quản lý bàn ăn.</w:t>
            </w:r>
          </w:p>
          <w:p w:rsidR="009F31D4" w:rsidRPr="00774D01" w:rsidRDefault="009F31D4" w:rsidP="00AF417F">
            <w:pPr>
              <w:pStyle w:val="ListParagraph"/>
              <w:numPr>
                <w:ilvl w:val="0"/>
                <w:numId w:val="5"/>
              </w:numPr>
              <w:spacing w:after="0" w:line="100" w:lineRule="atLeast"/>
              <w:rPr>
                <w:rFonts w:ascii="Times New Roman" w:hAnsi="Times New Roman" w:cs="Times New Roman"/>
                <w:i/>
                <w:color w:val="000000"/>
                <w:sz w:val="24"/>
                <w:szCs w:val="24"/>
              </w:rPr>
            </w:pPr>
            <w:r w:rsidRPr="00774D01">
              <w:rPr>
                <w:rFonts w:ascii="Times New Roman" w:hAnsi="Times New Roman" w:cs="Times New Roman"/>
                <w:i/>
                <w:color w:val="000000"/>
                <w:sz w:val="24"/>
                <w:szCs w:val="24"/>
              </w:rPr>
              <w:t xml:space="preserve">Người dùng chọn bàn </w:t>
            </w:r>
            <w:proofErr w:type="gramStart"/>
            <w:r w:rsidRPr="00774D01">
              <w:rPr>
                <w:rFonts w:ascii="Times New Roman" w:hAnsi="Times New Roman" w:cs="Times New Roman"/>
                <w:i/>
                <w:color w:val="000000"/>
                <w:sz w:val="24"/>
                <w:szCs w:val="24"/>
              </w:rPr>
              <w:t>ăn</w:t>
            </w:r>
            <w:proofErr w:type="gramEnd"/>
            <w:r w:rsidRPr="00774D01">
              <w:rPr>
                <w:rFonts w:ascii="Times New Roman" w:hAnsi="Times New Roman" w:cs="Times New Roman"/>
                <w:i/>
                <w:color w:val="000000"/>
                <w:sz w:val="24"/>
                <w:szCs w:val="24"/>
              </w:rPr>
              <w:t xml:space="preserve"> cần xóa thông tin và chọn chức năng xóa bàn ăn.</w:t>
            </w:r>
          </w:p>
          <w:p w:rsidR="00AF417F"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hỏi người dùng có chắc muốn xóa.</w:t>
            </w:r>
          </w:p>
          <w:p w:rsidR="00C74A23"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xác nhận và bấm nút xóa.</w:t>
            </w:r>
          </w:p>
          <w:p w:rsidR="00C74A23"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xóa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ra khỏi danh sách bàn ăn.</w:t>
            </w:r>
          </w:p>
          <w:p w:rsidR="00C74A23" w:rsidRPr="00774D01" w:rsidRDefault="009F31D4" w:rsidP="00AF417F">
            <w:pPr>
              <w:pStyle w:val="ListParagraph"/>
              <w:numPr>
                <w:ilvl w:val="0"/>
                <w:numId w:val="5"/>
              </w:numPr>
              <w:spacing w:after="0" w:line="100" w:lineRule="atLeast"/>
              <w:rPr>
                <w:rFonts w:ascii="Times New Roman" w:hAnsi="Times New Roman" w:cs="Times New Roman"/>
                <w:i/>
                <w:color w:val="000000"/>
                <w:sz w:val="24"/>
                <w:szCs w:val="24"/>
              </w:rPr>
            </w:pPr>
            <w:r w:rsidRPr="00774D01">
              <w:rPr>
                <w:rFonts w:ascii="Times New Roman" w:hAnsi="Times New Roman" w:cs="Times New Roman"/>
                <w:i/>
                <w:color w:val="000000"/>
                <w:sz w:val="24"/>
                <w:szCs w:val="24"/>
              </w:rPr>
              <w:t xml:space="preserve">Người dùng chọn chức năng thêm bàn </w:t>
            </w:r>
            <w:proofErr w:type="gramStart"/>
            <w:r w:rsidRPr="00774D01">
              <w:rPr>
                <w:rFonts w:ascii="Times New Roman" w:hAnsi="Times New Roman" w:cs="Times New Roman"/>
                <w:i/>
                <w:color w:val="000000"/>
                <w:sz w:val="24"/>
                <w:szCs w:val="24"/>
              </w:rPr>
              <w:t>ăn .</w:t>
            </w:r>
            <w:proofErr w:type="gramEnd"/>
          </w:p>
          <w:p w:rsidR="009F31D4" w:rsidRDefault="009F31D4"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hiển thị giao diện thêm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những thông tin cần nhập để thêm bàn ăn.</w:t>
            </w:r>
          </w:p>
          <w:p w:rsidR="00C74A23"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Người dùng </w:t>
            </w:r>
            <w:r w:rsidR="009F31D4">
              <w:rPr>
                <w:rFonts w:ascii="Times New Roman" w:hAnsi="Times New Roman" w:cs="Times New Roman"/>
                <w:color w:val="000000"/>
                <w:sz w:val="24"/>
                <w:szCs w:val="24"/>
              </w:rPr>
              <w:t xml:space="preserve">nhập thông tin cho bàn </w:t>
            </w:r>
            <w:proofErr w:type="gramStart"/>
            <w:r w:rsidR="009F31D4">
              <w:rPr>
                <w:rFonts w:ascii="Times New Roman" w:hAnsi="Times New Roman" w:cs="Times New Roman"/>
                <w:color w:val="000000"/>
                <w:sz w:val="24"/>
                <w:szCs w:val="24"/>
              </w:rPr>
              <w:t>ăn</w:t>
            </w:r>
            <w:proofErr w:type="gramEnd"/>
            <w:r w:rsidR="009F31D4">
              <w:rPr>
                <w:rFonts w:ascii="Times New Roman" w:hAnsi="Times New Roman" w:cs="Times New Roman"/>
                <w:color w:val="000000"/>
                <w:sz w:val="24"/>
                <w:szCs w:val="24"/>
              </w:rPr>
              <w:t xml:space="preserve"> cần thêm.</w:t>
            </w:r>
          </w:p>
          <w:p w:rsidR="00C74A23"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bấm nút thêm.</w:t>
            </w:r>
          </w:p>
          <w:p w:rsidR="00C74A23" w:rsidRPr="002D17A0" w:rsidRDefault="00C74A23" w:rsidP="00AF417F">
            <w:pPr>
              <w:pStyle w:val="ListParagraph"/>
              <w:numPr>
                <w:ilvl w:val="0"/>
                <w:numId w:val="5"/>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w:t>
            </w:r>
          </w:p>
        </w:tc>
      </w:tr>
      <w:tr w:rsidR="006E7DB9" w:rsidTr="00445DEB">
        <w:trPr>
          <w:trHeight w:val="1005"/>
        </w:trPr>
        <w:tc>
          <w:tcPr>
            <w:tcW w:w="2238" w:type="dxa"/>
            <w:hideMark/>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Các dòng sự kiện khác</w:t>
            </w:r>
          </w:p>
        </w:tc>
        <w:tc>
          <w:tcPr>
            <w:tcW w:w="6210" w:type="dxa"/>
          </w:tcPr>
          <w:p w:rsidR="006E7DB9" w:rsidRPr="00C74A23" w:rsidRDefault="00C74A23" w:rsidP="00C74A23">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Ở sự kiệ</w:t>
            </w:r>
            <w:r w:rsidR="00DC73E7">
              <w:rPr>
                <w:rFonts w:ascii="Times New Roman" w:hAnsi="Times New Roman" w:cs="Times New Roman"/>
                <w:color w:val="000000"/>
                <w:sz w:val="24"/>
                <w:szCs w:val="24"/>
              </w:rPr>
              <w:t>n 21</w:t>
            </w:r>
            <w:r>
              <w:rPr>
                <w:rFonts w:ascii="Times New Roman" w:hAnsi="Times New Roman" w:cs="Times New Roman"/>
                <w:color w:val="000000"/>
                <w:sz w:val="24"/>
                <w:szCs w:val="24"/>
              </w:rPr>
              <w:t xml:space="preserve">: Nếu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có trạng thái đang phục vụ hoặc được đặt trước thì người dùng không thể xóa.</w:t>
            </w:r>
          </w:p>
        </w:tc>
      </w:tr>
      <w:tr w:rsidR="006E7DB9" w:rsidTr="00445DEB">
        <w:trPr>
          <w:trHeight w:val="1005"/>
        </w:trPr>
        <w:tc>
          <w:tcPr>
            <w:tcW w:w="2238" w:type="dxa"/>
            <w:shd w:val="clear" w:color="auto" w:fill="B6DDE8"/>
          </w:tcPr>
          <w:p w:rsidR="006E7DB9" w:rsidRDefault="006E7DB9" w:rsidP="00445DEB">
            <w:pPr>
              <w:pStyle w:val="ListParagraph"/>
              <w:spacing w:after="0" w:line="100" w:lineRule="atLeast"/>
              <w:ind w:left="0"/>
              <w:rPr>
                <w:rFonts w:ascii="Times New Roman" w:hAnsi="Times New Roman" w:cs="Times New Roman"/>
                <w:b/>
                <w:bCs/>
                <w:color w:val="000000"/>
                <w:sz w:val="24"/>
                <w:szCs w:val="24"/>
              </w:rPr>
            </w:pPr>
          </w:p>
          <w:p w:rsidR="006E7DB9" w:rsidRDefault="006E7DB9"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0"/>
                <w:sz w:val="24"/>
                <w:szCs w:val="24"/>
              </w:rPr>
              <w:t>Yêu cầu đặc biệt</w:t>
            </w:r>
          </w:p>
        </w:tc>
        <w:tc>
          <w:tcPr>
            <w:tcW w:w="6210" w:type="dxa"/>
            <w:shd w:val="clear" w:color="auto" w:fill="B6DDE8"/>
            <w:hideMark/>
          </w:tcPr>
          <w:p w:rsidR="005E5692" w:rsidRDefault="005E5692" w:rsidP="00AF417F">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phải có vai trò là Quản lý hoặ</w:t>
            </w:r>
            <w:r w:rsidR="007E644C">
              <w:rPr>
                <w:rFonts w:ascii="Times New Roman" w:hAnsi="Times New Roman" w:cs="Times New Roman"/>
                <w:color w:val="000000"/>
                <w:sz w:val="24"/>
                <w:szCs w:val="24"/>
              </w:rPr>
              <w:t>c N</w:t>
            </w:r>
            <w:r>
              <w:rPr>
                <w:rFonts w:ascii="Times New Roman" w:hAnsi="Times New Roman" w:cs="Times New Roman"/>
                <w:color w:val="000000"/>
                <w:sz w:val="24"/>
                <w:szCs w:val="24"/>
              </w:rPr>
              <w:t>hân viên</w:t>
            </w:r>
          </w:p>
          <w:p w:rsidR="006E7DB9" w:rsidRDefault="00AF417F" w:rsidP="00AF417F">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Khi muốn thanh toán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đó, bàn ăn phải có trạng thái đang phục vụ</w:t>
            </w:r>
            <w:r w:rsidR="00C74A23">
              <w:rPr>
                <w:rFonts w:ascii="Times New Roman" w:hAnsi="Times New Roman" w:cs="Times New Roman"/>
                <w:color w:val="000000"/>
                <w:sz w:val="24"/>
                <w:szCs w:val="24"/>
              </w:rPr>
              <w:t>.</w:t>
            </w:r>
          </w:p>
          <w:p w:rsidR="00F63693" w:rsidRDefault="00F63693" w:rsidP="00AF417F">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Thời gian </w:t>
            </w:r>
            <w:proofErr w:type="gramStart"/>
            <w:r w:rsidR="000B19BE">
              <w:rPr>
                <w:rFonts w:ascii="Times New Roman" w:hAnsi="Times New Roman" w:cs="Times New Roman"/>
                <w:color w:val="000000"/>
                <w:sz w:val="24"/>
                <w:szCs w:val="24"/>
              </w:rPr>
              <w:t>ăn</w:t>
            </w:r>
            <w:proofErr w:type="gramEnd"/>
            <w:r w:rsidR="000B19BE">
              <w:rPr>
                <w:rFonts w:ascii="Times New Roman" w:hAnsi="Times New Roman" w:cs="Times New Roman"/>
                <w:color w:val="000000"/>
                <w:sz w:val="24"/>
                <w:szCs w:val="24"/>
              </w:rPr>
              <w:t xml:space="preserve"> của khách hàng chỉ được phép trong 3 tiếng. Nếu vượt quá 3 tiếng trạng thái của bàn ăn chuyển thành </w:t>
            </w:r>
          </w:p>
        </w:tc>
      </w:tr>
      <w:tr w:rsidR="006E7DB9" w:rsidTr="00445DEB">
        <w:trPr>
          <w:trHeight w:val="1005"/>
        </w:trPr>
        <w:tc>
          <w:tcPr>
            <w:tcW w:w="2238" w:type="dxa"/>
            <w:hideMark/>
          </w:tcPr>
          <w:p w:rsidR="006E7DB9" w:rsidRDefault="006E7DB9"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A"/>
                <w:sz w:val="24"/>
                <w:szCs w:val="24"/>
              </w:rPr>
              <w:t>Trạng thái hệ thống trước khi thực hiện UC</w:t>
            </w:r>
          </w:p>
        </w:tc>
        <w:tc>
          <w:tcPr>
            <w:tcW w:w="6210" w:type="dxa"/>
            <w:hideMark/>
          </w:tcPr>
          <w:p w:rsidR="006E7DB9" w:rsidRDefault="005E5692" w:rsidP="005E5692">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Cần phải đăng nhập thành công.</w:t>
            </w:r>
          </w:p>
        </w:tc>
      </w:tr>
      <w:tr w:rsidR="006E7DB9" w:rsidTr="00445DEB">
        <w:trPr>
          <w:trHeight w:val="1005"/>
        </w:trPr>
        <w:tc>
          <w:tcPr>
            <w:tcW w:w="2238" w:type="dxa"/>
            <w:shd w:val="clear" w:color="auto" w:fill="B6DDE8"/>
            <w:hideMark/>
          </w:tcPr>
          <w:p w:rsidR="006E7DB9" w:rsidRDefault="006E7DB9"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Trạng thái hệ thống sau khi thực hiện UC</w:t>
            </w:r>
          </w:p>
        </w:tc>
        <w:tc>
          <w:tcPr>
            <w:tcW w:w="6210" w:type="dxa"/>
            <w:shd w:val="clear" w:color="auto" w:fill="B6DDE8"/>
            <w:hideMark/>
          </w:tcPr>
          <w:p w:rsidR="006E7DB9" w:rsidRDefault="00C74A23" w:rsidP="00C74A23">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Thanh toán hóa đơn</w:t>
            </w:r>
            <w:r w:rsidR="002C1EE7">
              <w:rPr>
                <w:rFonts w:ascii="Times New Roman" w:hAnsi="Times New Roman" w:cs="Times New Roman"/>
                <w:color w:val="000000"/>
                <w:sz w:val="24"/>
                <w:szCs w:val="24"/>
              </w:rPr>
              <w:t xml:space="preserve"> </w:t>
            </w:r>
          </w:p>
          <w:p w:rsidR="00C74A23" w:rsidRDefault="00C74A23" w:rsidP="00C74A23">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Thêm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mới</w:t>
            </w:r>
            <w:r w:rsidR="002C1EE7">
              <w:rPr>
                <w:rFonts w:ascii="Times New Roman" w:hAnsi="Times New Roman" w:cs="Times New Roman"/>
                <w:color w:val="000000"/>
                <w:sz w:val="24"/>
                <w:szCs w:val="24"/>
              </w:rPr>
              <w:t xml:space="preserve"> với trạng thái trống.</w:t>
            </w:r>
          </w:p>
          <w:p w:rsidR="00C74A23" w:rsidRDefault="00C74A23" w:rsidP="00C74A23">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Xóa bàn ăn</w:t>
            </w:r>
            <w:r w:rsidR="002C1EE7">
              <w:rPr>
                <w:rFonts w:ascii="Times New Roman" w:hAnsi="Times New Roman" w:cs="Times New Roman"/>
                <w:color w:val="000000"/>
                <w:sz w:val="24"/>
                <w:szCs w:val="24"/>
              </w:rPr>
              <w:t xml:space="preserve"> ra khỏi cơ sở dữ liệu</w:t>
            </w:r>
          </w:p>
          <w:p w:rsidR="00C74A23" w:rsidRDefault="00C74A23" w:rsidP="00C74A23">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Sửa thông tin bàn ăn</w:t>
            </w:r>
            <w:r w:rsidR="002C1EE7">
              <w:rPr>
                <w:rFonts w:ascii="Times New Roman" w:hAnsi="Times New Roman" w:cs="Times New Roman"/>
                <w:color w:val="000000"/>
                <w:sz w:val="24"/>
                <w:szCs w:val="24"/>
              </w:rPr>
              <w:t xml:space="preserve"> </w:t>
            </w:r>
          </w:p>
        </w:tc>
      </w:tr>
      <w:tr w:rsidR="006E7DB9" w:rsidTr="00445DEB">
        <w:trPr>
          <w:trHeight w:val="1005"/>
        </w:trPr>
        <w:tc>
          <w:tcPr>
            <w:tcW w:w="2238" w:type="dxa"/>
            <w:hideMark/>
          </w:tcPr>
          <w:p w:rsidR="006E7DB9" w:rsidRDefault="006E7DB9"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Điểm mở rộng</w:t>
            </w:r>
          </w:p>
        </w:tc>
        <w:tc>
          <w:tcPr>
            <w:tcW w:w="6210" w:type="dxa"/>
            <w:hideMark/>
          </w:tcPr>
          <w:p w:rsidR="006E7DB9" w:rsidRDefault="006E7DB9"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Không có.</w:t>
            </w:r>
          </w:p>
        </w:tc>
      </w:tr>
    </w:tbl>
    <w:p w:rsidR="006E7DB9" w:rsidRDefault="006E7DB9" w:rsidP="00A128F2">
      <w:pPr>
        <w:rPr>
          <w:rFonts w:cstheme="minorHAnsi"/>
          <w:b/>
          <w:sz w:val="28"/>
          <w:szCs w:val="28"/>
        </w:rPr>
      </w:pPr>
    </w:p>
    <w:p w:rsidR="0014353E" w:rsidRPr="00445DEB" w:rsidRDefault="0014353E" w:rsidP="00445DEB">
      <w:pPr>
        <w:pStyle w:val="Heading3"/>
        <w:rPr>
          <w:rFonts w:cstheme="minorHAnsi"/>
          <w:color w:val="auto"/>
          <w:sz w:val="28"/>
          <w:szCs w:val="28"/>
        </w:rPr>
      </w:pPr>
      <w:bookmarkStart w:id="16" w:name="_Toc26945233"/>
      <w:r w:rsidRPr="00445DEB">
        <w:rPr>
          <w:rFonts w:cstheme="minorHAnsi"/>
          <w:color w:val="auto"/>
          <w:sz w:val="28"/>
          <w:szCs w:val="28"/>
        </w:rPr>
        <w:t>c.</w:t>
      </w:r>
      <w:r w:rsidR="002C1EE7" w:rsidRPr="00445DEB">
        <w:rPr>
          <w:rFonts w:cstheme="minorHAnsi"/>
          <w:color w:val="auto"/>
          <w:sz w:val="28"/>
          <w:szCs w:val="28"/>
        </w:rPr>
        <w:t xml:space="preserve"> </w:t>
      </w:r>
      <w:r w:rsidRPr="00445DEB">
        <w:rPr>
          <w:rFonts w:cstheme="minorHAnsi"/>
          <w:color w:val="auto"/>
          <w:sz w:val="28"/>
          <w:szCs w:val="28"/>
        </w:rPr>
        <w:t xml:space="preserve">Quản lý </w:t>
      </w:r>
      <w:r w:rsidR="00F63693" w:rsidRPr="00445DEB">
        <w:rPr>
          <w:rFonts w:cstheme="minorHAnsi"/>
          <w:color w:val="auto"/>
          <w:sz w:val="28"/>
          <w:szCs w:val="28"/>
        </w:rPr>
        <w:t xml:space="preserve">phiếu </w:t>
      </w:r>
      <w:r w:rsidRPr="00445DEB">
        <w:rPr>
          <w:rFonts w:cstheme="minorHAnsi"/>
          <w:color w:val="auto"/>
          <w:sz w:val="28"/>
          <w:szCs w:val="28"/>
        </w:rPr>
        <w:t>đặt bàn</w:t>
      </w:r>
      <w:bookmarkEnd w:id="16"/>
    </w:p>
    <w:tbl>
      <w:tblPr>
        <w:tblW w:w="0" w:type="auto"/>
        <w:tblInd w:w="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8"/>
        <w:gridCol w:w="6210"/>
      </w:tblGrid>
      <w:tr w:rsidR="00B815A3" w:rsidTr="00445DEB">
        <w:trPr>
          <w:trHeight w:val="329"/>
        </w:trPr>
        <w:tc>
          <w:tcPr>
            <w:tcW w:w="2238" w:type="dxa"/>
            <w:shd w:val="clear" w:color="auto" w:fill="D2EAF1"/>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Tên</w:t>
            </w:r>
          </w:p>
        </w:tc>
        <w:tc>
          <w:tcPr>
            <w:tcW w:w="6210" w:type="dxa"/>
            <w:shd w:val="clear" w:color="auto" w:fill="D2EAF1"/>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Quản lý đặt bàn</w:t>
            </w:r>
          </w:p>
          <w:p w:rsidR="00B815A3" w:rsidRDefault="00B815A3" w:rsidP="00445DEB">
            <w:pPr>
              <w:pStyle w:val="ListParagraph"/>
              <w:spacing w:after="0" w:line="100" w:lineRule="atLeast"/>
              <w:ind w:left="0"/>
              <w:rPr>
                <w:rFonts w:ascii="Times New Roman" w:hAnsi="Times New Roman" w:cs="Times New Roman"/>
                <w:color w:val="000000"/>
                <w:sz w:val="24"/>
                <w:szCs w:val="24"/>
              </w:rPr>
            </w:pPr>
          </w:p>
        </w:tc>
      </w:tr>
      <w:tr w:rsidR="00B815A3" w:rsidTr="00445DEB">
        <w:trPr>
          <w:trHeight w:val="329"/>
        </w:trPr>
        <w:tc>
          <w:tcPr>
            <w:tcW w:w="2238"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Mô tả</w:t>
            </w:r>
          </w:p>
        </w:tc>
        <w:tc>
          <w:tcPr>
            <w:tcW w:w="6210" w:type="dxa"/>
          </w:tcPr>
          <w:p w:rsidR="00B815A3" w:rsidRPr="002D17A0" w:rsidRDefault="00B815A3" w:rsidP="00445DEB">
            <w:pPr>
              <w:pStyle w:val="ListParagraph"/>
              <w:spacing w:after="0" w:line="100" w:lineRule="atLeast"/>
              <w:ind w:left="0"/>
              <w:rPr>
                <w:rFonts w:ascii="Times New Roman" w:hAnsi="Times New Roman" w:cs="Times New Roman"/>
                <w:color w:val="000000"/>
                <w:sz w:val="24"/>
                <w:szCs w:val="24"/>
              </w:rPr>
            </w:pPr>
            <w:r w:rsidRPr="002D17A0">
              <w:rPr>
                <w:rFonts w:ascii="Times New Roman" w:hAnsi="Times New Roman" w:cs="Times New Roman"/>
                <w:color w:val="000000"/>
                <w:sz w:val="24"/>
                <w:szCs w:val="24"/>
              </w:rPr>
              <w:t xml:space="preserve">Use case được thực hiện khi người dùng muốn quản lý </w:t>
            </w:r>
            <w:r>
              <w:rPr>
                <w:rFonts w:ascii="Times New Roman" w:hAnsi="Times New Roman" w:cs="Times New Roman"/>
                <w:color w:val="000000"/>
                <w:sz w:val="24"/>
                <w:szCs w:val="24"/>
              </w:rPr>
              <w:t>phiếu đặt bàn của khách hàng</w:t>
            </w:r>
            <w:r w:rsidRPr="002D17A0">
              <w:rPr>
                <w:rFonts w:ascii="Times New Roman" w:hAnsi="Times New Roman" w:cs="Times New Roman"/>
                <w:color w:val="000000"/>
                <w:sz w:val="24"/>
                <w:szCs w:val="24"/>
              </w:rPr>
              <w:t>.</w:t>
            </w:r>
          </w:p>
          <w:p w:rsidR="00B815A3" w:rsidRDefault="00B815A3" w:rsidP="00445DEB">
            <w:pPr>
              <w:pStyle w:val="ListParagraph"/>
              <w:spacing w:after="0" w:line="100" w:lineRule="atLeast"/>
              <w:ind w:left="0"/>
              <w:rPr>
                <w:rFonts w:ascii="Times New Roman" w:hAnsi="Times New Roman" w:cs="Times New Roman"/>
                <w:color w:val="000000"/>
                <w:sz w:val="24"/>
                <w:szCs w:val="24"/>
              </w:rPr>
            </w:pPr>
          </w:p>
        </w:tc>
      </w:tr>
      <w:tr w:rsidR="00B815A3" w:rsidTr="00445DEB">
        <w:trPr>
          <w:trHeight w:val="1649"/>
        </w:trPr>
        <w:tc>
          <w:tcPr>
            <w:tcW w:w="2238" w:type="dxa"/>
            <w:shd w:val="clear" w:color="auto" w:fill="D2EAF1"/>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Dòng sự kiện chính</w:t>
            </w:r>
          </w:p>
        </w:tc>
        <w:tc>
          <w:tcPr>
            <w:tcW w:w="6210" w:type="dxa"/>
            <w:shd w:val="clear" w:color="auto" w:fill="D2EAF1"/>
            <w:hideMark/>
          </w:tcPr>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sidRPr="00F63693">
              <w:rPr>
                <w:rFonts w:ascii="Times New Roman" w:hAnsi="Times New Roman" w:cs="Times New Roman"/>
                <w:color w:val="000000"/>
                <w:sz w:val="24"/>
                <w:szCs w:val="24"/>
              </w:rPr>
              <w:t>Người dùng chọn chức năng quản lý phiếu đặt bàn trên giao diện quản lý.</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hiển thị giao diện quản lý phiếu đặt bàn.</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hiển thị thông tin phiếu đặt bao gồm loại bàn ăn, tên khách hàng, thời gian đặt.</w:t>
            </w:r>
          </w:p>
          <w:p w:rsidR="00E75D95" w:rsidRPr="00E75D95" w:rsidRDefault="00E75D95" w:rsidP="00445DEB">
            <w:pPr>
              <w:pStyle w:val="ListParagraph"/>
              <w:numPr>
                <w:ilvl w:val="3"/>
                <w:numId w:val="1"/>
              </w:numPr>
              <w:spacing w:after="0" w:line="100" w:lineRule="atLeast"/>
              <w:rPr>
                <w:rFonts w:ascii="Times New Roman" w:hAnsi="Times New Roman" w:cs="Times New Roman"/>
                <w:i/>
                <w:color w:val="000000"/>
                <w:sz w:val="24"/>
                <w:szCs w:val="24"/>
              </w:rPr>
            </w:pPr>
            <w:r w:rsidRPr="00E75D95">
              <w:rPr>
                <w:rFonts w:ascii="Times New Roman" w:hAnsi="Times New Roman" w:cs="Times New Roman"/>
                <w:i/>
                <w:color w:val="000000"/>
                <w:sz w:val="24"/>
                <w:szCs w:val="24"/>
              </w:rPr>
              <w:t>Người dùng chọn phiếu đặt bàn cần xóa và chọn chức năng xóa phiếu đặt bàn.</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hỏi người dùng có chắc muốn xóa.</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xác nhận và bấm nút xóa.</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xóa phiếu đặt ra khỏi CSDL.</w:t>
            </w:r>
          </w:p>
          <w:p w:rsidR="00E75D95" w:rsidRPr="00E75D95" w:rsidRDefault="00E75D95" w:rsidP="00E75D95">
            <w:pPr>
              <w:pStyle w:val="ListParagraph"/>
              <w:numPr>
                <w:ilvl w:val="3"/>
                <w:numId w:val="1"/>
              </w:numPr>
              <w:spacing w:after="0" w:line="100" w:lineRule="atLeast"/>
              <w:rPr>
                <w:rFonts w:ascii="Times New Roman" w:hAnsi="Times New Roman" w:cs="Times New Roman"/>
                <w:i/>
                <w:color w:val="000000"/>
                <w:sz w:val="24"/>
                <w:szCs w:val="24"/>
              </w:rPr>
            </w:pPr>
            <w:r w:rsidRPr="00E75D95">
              <w:rPr>
                <w:rFonts w:ascii="Times New Roman" w:hAnsi="Times New Roman" w:cs="Times New Roman"/>
                <w:i/>
                <w:color w:val="000000"/>
                <w:sz w:val="24"/>
                <w:szCs w:val="24"/>
              </w:rPr>
              <w:t xml:space="preserve">Người dùng </w:t>
            </w:r>
            <w:proofErr w:type="gramStart"/>
            <w:r w:rsidRPr="00E75D95">
              <w:rPr>
                <w:rFonts w:ascii="Times New Roman" w:hAnsi="Times New Roman" w:cs="Times New Roman"/>
                <w:i/>
                <w:color w:val="000000"/>
                <w:sz w:val="24"/>
                <w:szCs w:val="24"/>
              </w:rPr>
              <w:t>chọn  chức</w:t>
            </w:r>
            <w:proofErr w:type="gramEnd"/>
            <w:r w:rsidRPr="00E75D95">
              <w:rPr>
                <w:rFonts w:ascii="Times New Roman" w:hAnsi="Times New Roman" w:cs="Times New Roman"/>
                <w:i/>
                <w:color w:val="000000"/>
                <w:sz w:val="24"/>
                <w:szCs w:val="24"/>
              </w:rPr>
              <w:t xml:space="preserve"> năng thêm phiếu đặt bàn</w:t>
            </w:r>
            <w:r>
              <w:rPr>
                <w:rFonts w:ascii="Times New Roman" w:hAnsi="Times New Roman" w:cs="Times New Roman"/>
                <w:i/>
                <w:color w:val="000000"/>
                <w:sz w:val="24"/>
                <w:szCs w:val="24"/>
              </w:rPr>
              <w:t>.</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hiển thị</w:t>
            </w:r>
            <w:r w:rsidR="00E75D95">
              <w:rPr>
                <w:rFonts w:ascii="Times New Roman" w:hAnsi="Times New Roman" w:cs="Times New Roman"/>
                <w:color w:val="000000"/>
                <w:sz w:val="24"/>
                <w:szCs w:val="24"/>
              </w:rPr>
              <w:t xml:space="preserve"> giao diện thêm phiếu đặt bàn </w:t>
            </w:r>
            <w:proofErr w:type="gramStart"/>
            <w:r w:rsidR="00E75D95">
              <w:rPr>
                <w:rFonts w:ascii="Times New Roman" w:hAnsi="Times New Roman" w:cs="Times New Roman"/>
                <w:color w:val="000000"/>
                <w:sz w:val="24"/>
                <w:szCs w:val="24"/>
              </w:rPr>
              <w:t xml:space="preserve">và </w:t>
            </w:r>
            <w:r>
              <w:rPr>
                <w:rFonts w:ascii="Times New Roman" w:hAnsi="Times New Roman" w:cs="Times New Roman"/>
                <w:color w:val="000000"/>
                <w:sz w:val="24"/>
                <w:szCs w:val="24"/>
              </w:rPr>
              <w:t xml:space="preserve"> các</w:t>
            </w:r>
            <w:proofErr w:type="gramEnd"/>
            <w:r>
              <w:rPr>
                <w:rFonts w:ascii="Times New Roman" w:hAnsi="Times New Roman" w:cs="Times New Roman"/>
                <w:color w:val="000000"/>
                <w:sz w:val="24"/>
                <w:szCs w:val="24"/>
              </w:rPr>
              <w:t xml:space="preserve"> thông tin cho người dùng nhập như: bàn ăn, tên khách hàng, thời gian đặt.</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chọn bàn ăn, khách hàng và nhập thời gian đặt.</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bấm nút thêm.</w:t>
            </w:r>
          </w:p>
          <w:p w:rsidR="00B815A3" w:rsidRDefault="00B815A3" w:rsidP="00445DEB">
            <w:pPr>
              <w:pStyle w:val="ListParagraph"/>
              <w:numPr>
                <w:ilvl w:val="3"/>
                <w:numId w:val="1"/>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Hệ thống thêm phiếu đặt vào CSDL.</w:t>
            </w:r>
          </w:p>
          <w:p w:rsidR="00076FE9" w:rsidRDefault="00076FE9" w:rsidP="00445DEB">
            <w:pPr>
              <w:pStyle w:val="ListParagraph"/>
              <w:numPr>
                <w:ilvl w:val="3"/>
                <w:numId w:val="1"/>
              </w:numPr>
              <w:spacing w:after="0" w:line="100" w:lineRule="atLeast"/>
              <w:rPr>
                <w:rFonts w:ascii="Times New Roman" w:hAnsi="Times New Roman" w:cs="Times New Roman"/>
                <w:i/>
                <w:color w:val="000000"/>
                <w:sz w:val="24"/>
                <w:szCs w:val="24"/>
              </w:rPr>
            </w:pPr>
            <w:r w:rsidRPr="00076FE9">
              <w:rPr>
                <w:rFonts w:ascii="Times New Roman" w:hAnsi="Times New Roman" w:cs="Times New Roman"/>
                <w:i/>
                <w:color w:val="000000"/>
                <w:sz w:val="24"/>
                <w:szCs w:val="24"/>
              </w:rPr>
              <w:t>Người dùng chọn phiếu đặt bàn cần sửa và chọn chức năng sửa phiếu đặt bàn.</w:t>
            </w:r>
          </w:p>
          <w:p w:rsidR="00076FE9" w:rsidRPr="00076FE9" w:rsidRDefault="00076FE9" w:rsidP="00076FE9">
            <w:pPr>
              <w:pStyle w:val="ListParagraph"/>
              <w:numPr>
                <w:ilvl w:val="3"/>
                <w:numId w:val="1"/>
              </w:numPr>
              <w:spacing w:after="0" w:line="100" w:lineRule="atLeast"/>
              <w:rPr>
                <w:rFonts w:ascii="Times New Roman" w:hAnsi="Times New Roman" w:cs="Times New Roman"/>
                <w:i/>
                <w:color w:val="000000"/>
                <w:sz w:val="24"/>
                <w:szCs w:val="24"/>
              </w:rPr>
            </w:pPr>
            <w:r>
              <w:rPr>
                <w:rFonts w:ascii="Times New Roman" w:hAnsi="Times New Roman" w:cs="Times New Roman"/>
                <w:color w:val="000000"/>
                <w:sz w:val="24"/>
                <w:szCs w:val="24"/>
              </w:rPr>
              <w:t>Hệ thống hiển thị giao diện thông tin cần sửa.</w:t>
            </w:r>
          </w:p>
          <w:p w:rsidR="00076FE9" w:rsidRPr="00076FE9" w:rsidRDefault="00076FE9" w:rsidP="00076FE9">
            <w:pPr>
              <w:pStyle w:val="ListParagraph"/>
              <w:numPr>
                <w:ilvl w:val="3"/>
                <w:numId w:val="1"/>
              </w:numPr>
              <w:spacing w:after="0" w:line="100" w:lineRule="atLeast"/>
              <w:rPr>
                <w:rFonts w:ascii="Times New Roman" w:hAnsi="Times New Roman" w:cs="Times New Roman"/>
                <w:i/>
                <w:color w:val="000000"/>
                <w:sz w:val="24"/>
                <w:szCs w:val="24"/>
              </w:rPr>
            </w:pPr>
            <w:r>
              <w:rPr>
                <w:rFonts w:ascii="Times New Roman" w:hAnsi="Times New Roman" w:cs="Times New Roman"/>
                <w:color w:val="000000"/>
                <w:sz w:val="24"/>
                <w:szCs w:val="24"/>
              </w:rPr>
              <w:lastRenderedPageBreak/>
              <w:t>Người dùng nhập thông tin cần sửa như tên khách hàng, thời gian đặt bàn, mã bàn ăn, trạng thái</w:t>
            </w:r>
            <w:r w:rsidR="00DC73E7">
              <w:rPr>
                <w:rFonts w:ascii="Times New Roman" w:hAnsi="Times New Roman" w:cs="Times New Roman"/>
                <w:color w:val="000000"/>
                <w:sz w:val="24"/>
                <w:szCs w:val="24"/>
              </w:rPr>
              <w:t xml:space="preserve"> và bấm nút sửa</w:t>
            </w:r>
            <w:r>
              <w:rPr>
                <w:rFonts w:ascii="Times New Roman" w:hAnsi="Times New Roman" w:cs="Times New Roman"/>
                <w:color w:val="000000"/>
                <w:sz w:val="24"/>
                <w:szCs w:val="24"/>
              </w:rPr>
              <w:t>.</w:t>
            </w:r>
          </w:p>
          <w:p w:rsidR="00DC73E7" w:rsidRPr="00DC73E7" w:rsidRDefault="00DC73E7" w:rsidP="00DC73E7">
            <w:pPr>
              <w:pStyle w:val="ListParagraph"/>
              <w:numPr>
                <w:ilvl w:val="3"/>
                <w:numId w:val="1"/>
              </w:numPr>
              <w:spacing w:after="0" w:line="100" w:lineRule="atLeast"/>
              <w:rPr>
                <w:rFonts w:ascii="Times New Roman" w:hAnsi="Times New Roman" w:cs="Times New Roman"/>
                <w:i/>
                <w:color w:val="000000"/>
                <w:sz w:val="24"/>
                <w:szCs w:val="24"/>
              </w:rPr>
            </w:pPr>
            <w:r>
              <w:rPr>
                <w:rFonts w:ascii="Times New Roman" w:hAnsi="Times New Roman" w:cs="Times New Roman"/>
                <w:color w:val="000000"/>
                <w:sz w:val="24"/>
                <w:szCs w:val="24"/>
              </w:rPr>
              <w:t xml:space="preserve">Hệ thống sửa thông tin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và hiển thị lại giao diện quản lý phiếu đặt bàn.</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Các dòng sự kiện khác</w:t>
            </w:r>
          </w:p>
        </w:tc>
        <w:tc>
          <w:tcPr>
            <w:tcW w:w="6210" w:type="dxa"/>
          </w:tcPr>
          <w:p w:rsidR="00B815A3" w:rsidRPr="00C74A23" w:rsidRDefault="00B815A3" w:rsidP="00E75D95">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Ở sự kiệ</w:t>
            </w:r>
            <w:r w:rsidR="00E75D95">
              <w:rPr>
                <w:rFonts w:ascii="Times New Roman" w:hAnsi="Times New Roman" w:cs="Times New Roman"/>
                <w:color w:val="000000"/>
                <w:sz w:val="24"/>
                <w:szCs w:val="24"/>
              </w:rPr>
              <w:t>n 1</w:t>
            </w:r>
            <w:r w:rsidR="0086617D">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r w:rsidR="00E75D95">
              <w:rPr>
                <w:rFonts w:ascii="Times New Roman" w:hAnsi="Times New Roman" w:cs="Times New Roman"/>
                <w:color w:val="000000"/>
                <w:sz w:val="24"/>
                <w:szCs w:val="24"/>
              </w:rPr>
              <w:t xml:space="preserve">Nếu phiếu đặt bàn đặt cho bàn </w:t>
            </w:r>
            <w:proofErr w:type="gramStart"/>
            <w:r w:rsidR="00E75D95">
              <w:rPr>
                <w:rFonts w:ascii="Times New Roman" w:hAnsi="Times New Roman" w:cs="Times New Roman"/>
                <w:color w:val="000000"/>
                <w:sz w:val="24"/>
                <w:szCs w:val="24"/>
              </w:rPr>
              <w:t>ăn</w:t>
            </w:r>
            <w:proofErr w:type="gramEnd"/>
            <w:r w:rsidR="00E75D95">
              <w:rPr>
                <w:rFonts w:ascii="Times New Roman" w:hAnsi="Times New Roman" w:cs="Times New Roman"/>
                <w:color w:val="000000"/>
                <w:sz w:val="24"/>
                <w:szCs w:val="24"/>
              </w:rPr>
              <w:t xml:space="preserve"> có khoảng thời gian trùng với phiếu đặt bàn khác đặt cho bàn này thì hệ thống sẽ không tạo phiếu đặt bàn và thông báo cho người dùng và yêu cầu nhập lại.  </w:t>
            </w:r>
          </w:p>
        </w:tc>
      </w:tr>
      <w:tr w:rsidR="00B815A3" w:rsidTr="00445DEB">
        <w:trPr>
          <w:trHeight w:val="1005"/>
        </w:trPr>
        <w:tc>
          <w:tcPr>
            <w:tcW w:w="2238" w:type="dxa"/>
            <w:shd w:val="clear" w:color="auto" w:fill="B6DDE8"/>
          </w:tcPr>
          <w:p w:rsidR="00B815A3" w:rsidRDefault="00B815A3" w:rsidP="00445DEB">
            <w:pPr>
              <w:pStyle w:val="ListParagraph"/>
              <w:spacing w:after="0" w:line="100" w:lineRule="atLeast"/>
              <w:ind w:left="0"/>
              <w:rPr>
                <w:rFonts w:ascii="Times New Roman" w:hAnsi="Times New Roman" w:cs="Times New Roman"/>
                <w:b/>
                <w:bCs/>
                <w:color w:val="000000"/>
                <w:sz w:val="24"/>
                <w:szCs w:val="24"/>
              </w:rPr>
            </w:pPr>
          </w:p>
          <w:p w:rsidR="00B815A3" w:rsidRDefault="00B815A3"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0"/>
                <w:sz w:val="24"/>
                <w:szCs w:val="24"/>
              </w:rPr>
              <w:t>Yêu cầu đặc biệt</w:t>
            </w:r>
          </w:p>
        </w:tc>
        <w:tc>
          <w:tcPr>
            <w:tcW w:w="6210" w:type="dxa"/>
            <w:shd w:val="clear" w:color="auto" w:fill="B6DDE8"/>
            <w:hideMark/>
          </w:tcPr>
          <w:p w:rsidR="00E75D95" w:rsidRDefault="00E75D95"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phải có vai trò là Quản lý hoặc Nhân viên</w:t>
            </w:r>
          </w:p>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Nếu sau 1 tiếng rưỡi mà người dùng không đến thì phiếu đặt sẽ chuyển thành trạng thái bị hủy.</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A"/>
                <w:sz w:val="24"/>
                <w:szCs w:val="24"/>
              </w:rPr>
              <w:t>Trạng thái hệ thống trước khi thực hiện UC</w:t>
            </w:r>
          </w:p>
        </w:tc>
        <w:tc>
          <w:tcPr>
            <w:tcW w:w="6210" w:type="dxa"/>
            <w:hideMark/>
          </w:tcPr>
          <w:p w:rsidR="00173A8A" w:rsidRDefault="00173A8A"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Cần phải đăng nhập thành công.</w:t>
            </w:r>
          </w:p>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Phải thêm khách hàng đặt bàn trước </w:t>
            </w:r>
          </w:p>
        </w:tc>
      </w:tr>
      <w:tr w:rsidR="00B815A3" w:rsidTr="00445DEB">
        <w:trPr>
          <w:trHeight w:val="1005"/>
        </w:trPr>
        <w:tc>
          <w:tcPr>
            <w:tcW w:w="2238" w:type="dxa"/>
            <w:shd w:val="clear" w:color="auto" w:fill="B6DDE8"/>
            <w:hideMark/>
          </w:tcPr>
          <w:p w:rsidR="00B815A3" w:rsidRDefault="00B815A3"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Trạng thái hệ thống sau khi thực hiện UC</w:t>
            </w:r>
          </w:p>
        </w:tc>
        <w:tc>
          <w:tcPr>
            <w:tcW w:w="6210" w:type="dxa"/>
            <w:shd w:val="clear" w:color="auto" w:fill="B6DDE8"/>
            <w:hideMark/>
          </w:tcPr>
          <w:p w:rsidR="00B815A3" w:rsidRDefault="00C12538"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Thêm một phiếu đặt bàn mới</w:t>
            </w:r>
          </w:p>
          <w:p w:rsidR="00B815A3" w:rsidRPr="00C12538" w:rsidRDefault="00C12538" w:rsidP="00C12538">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Xóa phiếu đặt bàn.</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Điểm mở rộng</w:t>
            </w:r>
          </w:p>
        </w:tc>
        <w:tc>
          <w:tcPr>
            <w:tcW w:w="6210"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Không có.</w:t>
            </w:r>
          </w:p>
        </w:tc>
      </w:tr>
    </w:tbl>
    <w:p w:rsidR="001D2B7C" w:rsidRDefault="001D2B7C" w:rsidP="00A128F2">
      <w:pPr>
        <w:rPr>
          <w:rFonts w:cstheme="minorHAnsi"/>
          <w:b/>
          <w:sz w:val="28"/>
          <w:szCs w:val="28"/>
        </w:rPr>
      </w:pPr>
    </w:p>
    <w:p w:rsidR="0014353E" w:rsidRPr="00445DEB" w:rsidRDefault="0014353E" w:rsidP="00445DEB">
      <w:pPr>
        <w:pStyle w:val="Heading3"/>
        <w:rPr>
          <w:rFonts w:cstheme="minorHAnsi"/>
          <w:color w:val="auto"/>
          <w:sz w:val="28"/>
          <w:szCs w:val="28"/>
        </w:rPr>
      </w:pPr>
      <w:bookmarkStart w:id="17" w:name="_Toc26945234"/>
      <w:proofErr w:type="gramStart"/>
      <w:r w:rsidRPr="00445DEB">
        <w:rPr>
          <w:rFonts w:cstheme="minorHAnsi"/>
          <w:color w:val="auto"/>
          <w:sz w:val="28"/>
          <w:szCs w:val="28"/>
        </w:rPr>
        <w:t>d.Quản</w:t>
      </w:r>
      <w:proofErr w:type="gramEnd"/>
      <w:r w:rsidRPr="00445DEB">
        <w:rPr>
          <w:rFonts w:cstheme="minorHAnsi"/>
          <w:color w:val="auto"/>
          <w:sz w:val="28"/>
          <w:szCs w:val="28"/>
        </w:rPr>
        <w:t xml:space="preserve"> lý hóa đơn</w:t>
      </w:r>
      <w:bookmarkEnd w:id="17"/>
    </w:p>
    <w:tbl>
      <w:tblPr>
        <w:tblW w:w="0" w:type="auto"/>
        <w:tblInd w:w="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8"/>
        <w:gridCol w:w="6210"/>
      </w:tblGrid>
      <w:tr w:rsidR="00B815A3" w:rsidTr="00445DEB">
        <w:trPr>
          <w:trHeight w:val="329"/>
        </w:trPr>
        <w:tc>
          <w:tcPr>
            <w:tcW w:w="2238" w:type="dxa"/>
            <w:shd w:val="clear" w:color="auto" w:fill="D2EAF1"/>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Tên</w:t>
            </w:r>
          </w:p>
        </w:tc>
        <w:tc>
          <w:tcPr>
            <w:tcW w:w="6210" w:type="dxa"/>
            <w:shd w:val="clear" w:color="auto" w:fill="D2EAF1"/>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Quản lý hóa đơn</w:t>
            </w:r>
          </w:p>
          <w:p w:rsidR="00B815A3" w:rsidRDefault="00B815A3" w:rsidP="00445DEB">
            <w:pPr>
              <w:pStyle w:val="ListParagraph"/>
              <w:spacing w:after="0" w:line="100" w:lineRule="atLeast"/>
              <w:ind w:left="0"/>
              <w:rPr>
                <w:rFonts w:ascii="Times New Roman" w:hAnsi="Times New Roman" w:cs="Times New Roman"/>
                <w:color w:val="000000"/>
                <w:sz w:val="24"/>
                <w:szCs w:val="24"/>
              </w:rPr>
            </w:pPr>
          </w:p>
        </w:tc>
      </w:tr>
      <w:tr w:rsidR="00B815A3" w:rsidTr="00445DEB">
        <w:trPr>
          <w:trHeight w:val="329"/>
        </w:trPr>
        <w:tc>
          <w:tcPr>
            <w:tcW w:w="2238"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Mô tả</w:t>
            </w:r>
          </w:p>
        </w:tc>
        <w:tc>
          <w:tcPr>
            <w:tcW w:w="6210" w:type="dxa"/>
          </w:tcPr>
          <w:p w:rsidR="00B815A3" w:rsidRPr="002D17A0" w:rsidRDefault="00B815A3" w:rsidP="00445DEB">
            <w:pPr>
              <w:pStyle w:val="ListParagraph"/>
              <w:spacing w:after="0" w:line="100" w:lineRule="atLeast"/>
              <w:ind w:left="0"/>
              <w:rPr>
                <w:rFonts w:ascii="Times New Roman" w:hAnsi="Times New Roman" w:cs="Times New Roman"/>
                <w:color w:val="000000"/>
                <w:sz w:val="24"/>
                <w:szCs w:val="24"/>
              </w:rPr>
            </w:pPr>
            <w:r w:rsidRPr="002D17A0">
              <w:rPr>
                <w:rFonts w:ascii="Times New Roman" w:hAnsi="Times New Roman" w:cs="Times New Roman"/>
                <w:color w:val="000000"/>
                <w:sz w:val="24"/>
                <w:szCs w:val="24"/>
              </w:rPr>
              <w:t xml:space="preserve">Use case được thực hiện khi người dùng muốn quản lý </w:t>
            </w:r>
            <w:r>
              <w:rPr>
                <w:rFonts w:ascii="Times New Roman" w:hAnsi="Times New Roman" w:cs="Times New Roman"/>
                <w:color w:val="000000"/>
                <w:sz w:val="24"/>
                <w:szCs w:val="24"/>
              </w:rPr>
              <w:t>hóa đơn của khách hàng như xem chi tiết hóa đơn, xóa hóa đơn.</w:t>
            </w:r>
          </w:p>
          <w:p w:rsidR="00B815A3" w:rsidRDefault="00B815A3" w:rsidP="00445DEB">
            <w:pPr>
              <w:pStyle w:val="ListParagraph"/>
              <w:spacing w:after="0" w:line="100" w:lineRule="atLeast"/>
              <w:ind w:left="0"/>
              <w:rPr>
                <w:rFonts w:ascii="Times New Roman" w:hAnsi="Times New Roman" w:cs="Times New Roman"/>
                <w:color w:val="000000"/>
                <w:sz w:val="24"/>
                <w:szCs w:val="24"/>
              </w:rPr>
            </w:pPr>
          </w:p>
        </w:tc>
      </w:tr>
      <w:tr w:rsidR="00B815A3" w:rsidTr="00445DEB">
        <w:trPr>
          <w:trHeight w:val="1649"/>
        </w:trPr>
        <w:tc>
          <w:tcPr>
            <w:tcW w:w="2238" w:type="dxa"/>
            <w:shd w:val="clear" w:color="auto" w:fill="D2EAF1"/>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t>Dòng sự kiện chính</w:t>
            </w:r>
          </w:p>
        </w:tc>
        <w:tc>
          <w:tcPr>
            <w:tcW w:w="6210" w:type="dxa"/>
            <w:shd w:val="clear" w:color="auto" w:fill="D2EAF1"/>
            <w:hideMark/>
          </w:tcPr>
          <w:p w:rsidR="00B815A3"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sidRPr="00F63693">
              <w:rPr>
                <w:rFonts w:ascii="Times New Roman" w:hAnsi="Times New Roman" w:cs="Times New Roman"/>
                <w:color w:val="000000"/>
                <w:sz w:val="24"/>
                <w:szCs w:val="24"/>
              </w:rPr>
              <w:t xml:space="preserve">Người dùng chọn chức năng quản lý </w:t>
            </w:r>
            <w:r>
              <w:rPr>
                <w:rFonts w:ascii="Times New Roman" w:hAnsi="Times New Roman" w:cs="Times New Roman"/>
                <w:color w:val="000000"/>
                <w:sz w:val="24"/>
                <w:szCs w:val="24"/>
              </w:rPr>
              <w:t>hóa đơn</w:t>
            </w:r>
            <w:r w:rsidRPr="00F63693">
              <w:rPr>
                <w:rFonts w:ascii="Times New Roman" w:hAnsi="Times New Roman" w:cs="Times New Roman"/>
                <w:color w:val="000000"/>
                <w:sz w:val="24"/>
                <w:szCs w:val="24"/>
              </w:rPr>
              <w:t xml:space="preserve"> trên giao diện quản lý.</w:t>
            </w:r>
          </w:p>
          <w:p w:rsidR="00B815A3" w:rsidRPr="004D2BC1"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sidRPr="004D2BC1">
              <w:rPr>
                <w:rFonts w:ascii="Times New Roman" w:hAnsi="Times New Roman" w:cs="Times New Roman"/>
                <w:color w:val="000000"/>
                <w:sz w:val="24"/>
                <w:szCs w:val="24"/>
              </w:rPr>
              <w:t xml:space="preserve">Hệ thống hiển thị giao diện quản lý </w:t>
            </w:r>
            <w:r>
              <w:rPr>
                <w:rFonts w:ascii="Times New Roman" w:hAnsi="Times New Roman" w:cs="Times New Roman"/>
                <w:color w:val="000000"/>
                <w:sz w:val="24"/>
                <w:szCs w:val="24"/>
              </w:rPr>
              <w:t>hóa đơn</w:t>
            </w:r>
            <w:r w:rsidRPr="004D2BC1">
              <w:rPr>
                <w:rFonts w:ascii="Times New Roman" w:hAnsi="Times New Roman" w:cs="Times New Roman"/>
                <w:color w:val="000000"/>
                <w:sz w:val="24"/>
                <w:szCs w:val="24"/>
              </w:rPr>
              <w:t>.</w:t>
            </w:r>
          </w:p>
          <w:p w:rsidR="00B815A3" w:rsidRPr="00C12538" w:rsidRDefault="00B815A3" w:rsidP="00B815A3">
            <w:pPr>
              <w:pStyle w:val="ListParagraph"/>
              <w:numPr>
                <w:ilvl w:val="6"/>
                <w:numId w:val="1"/>
              </w:numPr>
              <w:spacing w:after="0" w:line="100" w:lineRule="atLeast"/>
              <w:ind w:left="360"/>
              <w:rPr>
                <w:rFonts w:ascii="Times New Roman" w:hAnsi="Times New Roman" w:cs="Times New Roman"/>
                <w:i/>
                <w:color w:val="000000"/>
                <w:sz w:val="24"/>
                <w:szCs w:val="24"/>
              </w:rPr>
            </w:pPr>
            <w:r w:rsidRPr="00C12538">
              <w:rPr>
                <w:rFonts w:ascii="Times New Roman" w:hAnsi="Times New Roman" w:cs="Times New Roman"/>
                <w:i/>
                <w:color w:val="000000"/>
                <w:sz w:val="24"/>
                <w:szCs w:val="24"/>
              </w:rPr>
              <w:t xml:space="preserve">Người dùng chọn xem thông tin chi tiết hóa đơn. </w:t>
            </w:r>
          </w:p>
          <w:p w:rsidR="00B815A3"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Pr>
                <w:rFonts w:ascii="Times New Roman" w:hAnsi="Times New Roman" w:cs="Times New Roman"/>
                <w:color w:val="000000"/>
                <w:sz w:val="24"/>
                <w:szCs w:val="24"/>
              </w:rPr>
              <w:t>Hệ thống hiển thị thông tin chi tiết hóa đơn bao gồm số bàn, nhân viên phục vụ, thời gian lập, thời gian thanh toán, thành tiền, trạ</w:t>
            </w:r>
            <w:r w:rsidR="00C12538">
              <w:rPr>
                <w:rFonts w:ascii="Times New Roman" w:hAnsi="Times New Roman" w:cs="Times New Roman"/>
                <w:color w:val="000000"/>
                <w:sz w:val="24"/>
                <w:szCs w:val="24"/>
              </w:rPr>
              <w:t>ng thái</w:t>
            </w:r>
            <w:r w:rsidR="00A53BC0">
              <w:rPr>
                <w:rFonts w:ascii="Times New Roman" w:hAnsi="Times New Roman" w:cs="Times New Roman"/>
                <w:color w:val="000000"/>
                <w:sz w:val="24"/>
                <w:szCs w:val="24"/>
              </w:rPr>
              <w:t xml:space="preserve"> </w:t>
            </w:r>
            <w:r w:rsidR="00C12538">
              <w:rPr>
                <w:rFonts w:ascii="Times New Roman" w:hAnsi="Times New Roman" w:cs="Times New Roman"/>
                <w:color w:val="000000"/>
                <w:sz w:val="24"/>
                <w:szCs w:val="24"/>
              </w:rPr>
              <w:t>và danh sách các</w:t>
            </w:r>
            <w:r>
              <w:rPr>
                <w:rFonts w:ascii="Times New Roman" w:hAnsi="Times New Roman" w:cs="Times New Roman"/>
                <w:color w:val="000000"/>
                <w:sz w:val="24"/>
                <w:szCs w:val="24"/>
              </w:rPr>
              <w:t xml:space="preserve"> món ăn được phục vụ, số lượng, đơn giá.</w:t>
            </w:r>
          </w:p>
          <w:p w:rsidR="00B815A3" w:rsidRDefault="00C12538" w:rsidP="00B815A3">
            <w:pPr>
              <w:pStyle w:val="ListParagraph"/>
              <w:numPr>
                <w:ilvl w:val="6"/>
                <w:numId w:val="1"/>
              </w:numPr>
              <w:spacing w:after="0" w:line="100" w:lineRule="atLeast"/>
              <w:ind w:left="360"/>
              <w:rPr>
                <w:rFonts w:ascii="Times New Roman" w:hAnsi="Times New Roman" w:cs="Times New Roman"/>
                <w:color w:val="000000"/>
                <w:sz w:val="24"/>
                <w:szCs w:val="24"/>
              </w:rPr>
            </w:pPr>
            <w:r w:rsidRPr="00E82187">
              <w:rPr>
                <w:rFonts w:ascii="Times New Roman" w:hAnsi="Times New Roman" w:cs="Times New Roman"/>
                <w:i/>
                <w:color w:val="000000"/>
                <w:sz w:val="24"/>
                <w:szCs w:val="24"/>
              </w:rPr>
              <w:t>Người dùng chọn hóa đơn cần xóa và chọn chức năng xóa hóa đơn</w:t>
            </w:r>
            <w:r>
              <w:rPr>
                <w:rFonts w:ascii="Times New Roman" w:hAnsi="Times New Roman" w:cs="Times New Roman"/>
                <w:color w:val="000000"/>
                <w:sz w:val="24"/>
                <w:szCs w:val="24"/>
              </w:rPr>
              <w:t>.</w:t>
            </w:r>
          </w:p>
          <w:p w:rsidR="00B815A3"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Pr>
                <w:rFonts w:ascii="Times New Roman" w:hAnsi="Times New Roman" w:cs="Times New Roman"/>
                <w:color w:val="000000"/>
                <w:sz w:val="24"/>
                <w:szCs w:val="24"/>
              </w:rPr>
              <w:t>Hệ thống hỏi người dùng có chắc muốn xóa.</w:t>
            </w:r>
          </w:p>
          <w:p w:rsidR="00B815A3"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Pr>
                <w:rFonts w:ascii="Times New Roman" w:hAnsi="Times New Roman" w:cs="Times New Roman"/>
                <w:color w:val="000000"/>
                <w:sz w:val="24"/>
                <w:szCs w:val="24"/>
              </w:rPr>
              <w:t>Người dùng xác nhận và bấm nút xóa.</w:t>
            </w:r>
          </w:p>
          <w:p w:rsidR="00B815A3" w:rsidRDefault="00B815A3" w:rsidP="00B815A3">
            <w:pPr>
              <w:pStyle w:val="ListParagraph"/>
              <w:numPr>
                <w:ilvl w:val="6"/>
                <w:numId w:val="1"/>
              </w:numPr>
              <w:spacing w:after="0" w:line="100" w:lineRule="atLeast"/>
              <w:ind w:left="360"/>
              <w:rPr>
                <w:rFonts w:ascii="Times New Roman" w:hAnsi="Times New Roman" w:cs="Times New Roman"/>
                <w:color w:val="000000"/>
                <w:sz w:val="24"/>
                <w:szCs w:val="24"/>
              </w:rPr>
            </w:pPr>
            <w:r>
              <w:rPr>
                <w:rFonts w:ascii="Times New Roman" w:hAnsi="Times New Roman" w:cs="Times New Roman"/>
                <w:color w:val="000000"/>
                <w:sz w:val="24"/>
                <w:szCs w:val="24"/>
              </w:rPr>
              <w:t>Hệ thống xóa hóa đơn ra khỏi CSDL.</w:t>
            </w:r>
          </w:p>
          <w:p w:rsidR="00C12538" w:rsidRPr="00B41ACB" w:rsidRDefault="00C12538" w:rsidP="00B815A3">
            <w:pPr>
              <w:pStyle w:val="ListParagraph"/>
              <w:numPr>
                <w:ilvl w:val="6"/>
                <w:numId w:val="1"/>
              </w:numPr>
              <w:spacing w:after="0" w:line="100" w:lineRule="atLeast"/>
              <w:ind w:left="360"/>
              <w:rPr>
                <w:rFonts w:ascii="Times New Roman" w:hAnsi="Times New Roman" w:cs="Times New Roman"/>
                <w:i/>
                <w:color w:val="000000"/>
                <w:sz w:val="24"/>
                <w:szCs w:val="24"/>
              </w:rPr>
            </w:pPr>
            <w:r w:rsidRPr="00B41ACB">
              <w:rPr>
                <w:rFonts w:ascii="Times New Roman" w:hAnsi="Times New Roman" w:cs="Times New Roman"/>
                <w:i/>
                <w:color w:val="000000"/>
                <w:sz w:val="24"/>
                <w:szCs w:val="24"/>
              </w:rPr>
              <w:lastRenderedPageBreak/>
              <w:t>Người dùng chọn hóa đơn cần phục vụ tiếp và chọn chức năng phục vụ.</w:t>
            </w:r>
          </w:p>
          <w:p w:rsidR="00C12538" w:rsidRPr="00C177E6" w:rsidRDefault="009B7115" w:rsidP="00B815A3">
            <w:pPr>
              <w:pStyle w:val="ListParagraph"/>
              <w:numPr>
                <w:ilvl w:val="6"/>
                <w:numId w:val="1"/>
              </w:numPr>
              <w:spacing w:after="0" w:line="100" w:lineRule="atLeast"/>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Hệ thống chuyển qua giao diện phục vụ 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của quản lý bàn ăn.</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Các dòng sự kiện khác</w:t>
            </w:r>
          </w:p>
        </w:tc>
        <w:tc>
          <w:tcPr>
            <w:tcW w:w="6210" w:type="dxa"/>
          </w:tcPr>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Ở sự kiệ</w:t>
            </w:r>
            <w:r w:rsidR="00C12538">
              <w:rPr>
                <w:rFonts w:ascii="Times New Roman" w:hAnsi="Times New Roman" w:cs="Times New Roman"/>
                <w:color w:val="000000"/>
                <w:sz w:val="24"/>
                <w:szCs w:val="24"/>
              </w:rPr>
              <w:t>n 8</w:t>
            </w:r>
            <w:r>
              <w:rPr>
                <w:rFonts w:ascii="Times New Roman" w:hAnsi="Times New Roman" w:cs="Times New Roman"/>
                <w:color w:val="000000"/>
                <w:sz w:val="24"/>
                <w:szCs w:val="24"/>
              </w:rPr>
              <w:t xml:space="preserve">: Nếu hóa đơn có trạng thái chưa thanh toán </w:t>
            </w:r>
            <w:proofErr w:type="gramStart"/>
            <w:r w:rsidR="00C12538">
              <w:rPr>
                <w:rFonts w:ascii="Times New Roman" w:hAnsi="Times New Roman" w:cs="Times New Roman"/>
                <w:color w:val="000000"/>
                <w:sz w:val="24"/>
                <w:szCs w:val="24"/>
              </w:rPr>
              <w:t>( nghĩa</w:t>
            </w:r>
            <w:proofErr w:type="gramEnd"/>
            <w:r w:rsidR="00C12538">
              <w:rPr>
                <w:rFonts w:ascii="Times New Roman" w:hAnsi="Times New Roman" w:cs="Times New Roman"/>
                <w:color w:val="000000"/>
                <w:sz w:val="24"/>
                <w:szCs w:val="24"/>
              </w:rPr>
              <w:t xml:space="preserve"> là đang còn phục vụ )</w:t>
            </w:r>
            <w:r>
              <w:rPr>
                <w:rFonts w:ascii="Times New Roman" w:hAnsi="Times New Roman" w:cs="Times New Roman"/>
                <w:color w:val="000000"/>
                <w:sz w:val="24"/>
                <w:szCs w:val="24"/>
              </w:rPr>
              <w:t>thì người dùng không thể xóa hóa đơn đó.</w:t>
            </w:r>
          </w:p>
          <w:p w:rsidR="00D46B2F" w:rsidRPr="00C74A23" w:rsidRDefault="00D46B2F"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Ở sự kiện </w:t>
            </w:r>
            <w:proofErr w:type="gramStart"/>
            <w:r>
              <w:rPr>
                <w:rFonts w:ascii="Times New Roman" w:hAnsi="Times New Roman" w:cs="Times New Roman"/>
                <w:color w:val="000000"/>
                <w:sz w:val="24"/>
                <w:szCs w:val="24"/>
              </w:rPr>
              <w:t>9 :</w:t>
            </w:r>
            <w:proofErr w:type="gramEnd"/>
            <w:r>
              <w:rPr>
                <w:rFonts w:ascii="Times New Roman" w:hAnsi="Times New Roman" w:cs="Times New Roman"/>
                <w:color w:val="000000"/>
                <w:sz w:val="24"/>
                <w:szCs w:val="24"/>
              </w:rPr>
              <w:t xml:space="preserve"> Nếu hóa đơn chưa được thanh toán thì mới có thẻ chọn chức năng tiếp tục phục vụ</w:t>
            </w:r>
            <w:r w:rsidR="0029620A">
              <w:rPr>
                <w:rFonts w:ascii="Times New Roman" w:hAnsi="Times New Roman" w:cs="Times New Roman"/>
                <w:color w:val="000000"/>
                <w:sz w:val="24"/>
                <w:szCs w:val="24"/>
              </w:rPr>
              <w:t>.</w:t>
            </w:r>
          </w:p>
        </w:tc>
      </w:tr>
      <w:tr w:rsidR="00B815A3" w:rsidTr="00445DEB">
        <w:trPr>
          <w:trHeight w:val="1005"/>
        </w:trPr>
        <w:tc>
          <w:tcPr>
            <w:tcW w:w="2238" w:type="dxa"/>
            <w:shd w:val="clear" w:color="auto" w:fill="B6DDE8"/>
          </w:tcPr>
          <w:p w:rsidR="00B815A3" w:rsidRDefault="00B815A3" w:rsidP="00445DEB">
            <w:pPr>
              <w:pStyle w:val="ListParagraph"/>
              <w:spacing w:after="0" w:line="100" w:lineRule="atLeast"/>
              <w:ind w:left="0"/>
              <w:rPr>
                <w:rFonts w:ascii="Times New Roman" w:hAnsi="Times New Roman" w:cs="Times New Roman"/>
                <w:b/>
                <w:bCs/>
                <w:color w:val="000000"/>
                <w:sz w:val="24"/>
                <w:szCs w:val="24"/>
              </w:rPr>
            </w:pPr>
          </w:p>
          <w:p w:rsidR="00B815A3" w:rsidRDefault="00B815A3"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0"/>
                <w:sz w:val="24"/>
                <w:szCs w:val="24"/>
              </w:rPr>
              <w:t>Yêu cầu đặc biệt</w:t>
            </w:r>
          </w:p>
        </w:tc>
        <w:tc>
          <w:tcPr>
            <w:tcW w:w="6210" w:type="dxa"/>
            <w:shd w:val="clear" w:color="auto" w:fill="B6DDE8"/>
            <w:hideMark/>
          </w:tcPr>
          <w:p w:rsidR="00B815A3" w:rsidRPr="00AD1E4B" w:rsidRDefault="00AD1E4B" w:rsidP="00AD1E4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Người dùng phải có quyền Quản lý hoặc Nhân viên.</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b/>
                <w:bCs/>
                <w:color w:val="000000"/>
                <w:sz w:val="24"/>
                <w:szCs w:val="24"/>
              </w:rPr>
            </w:pPr>
            <w:r>
              <w:rPr>
                <w:rFonts w:ascii="Times New Roman" w:hAnsi="Times New Roman" w:cs="Times New Roman"/>
                <w:b/>
                <w:bCs/>
                <w:color w:val="00000A"/>
                <w:sz w:val="24"/>
                <w:szCs w:val="24"/>
              </w:rPr>
              <w:t>Trạng thái hệ thống trước khi thực hiện UC</w:t>
            </w:r>
          </w:p>
        </w:tc>
        <w:tc>
          <w:tcPr>
            <w:tcW w:w="6210" w:type="dxa"/>
            <w:hideMark/>
          </w:tcPr>
          <w:p w:rsidR="00173A8A" w:rsidRDefault="00173A8A"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Cần phải đăng nhập thành công.</w:t>
            </w:r>
          </w:p>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Bàn </w:t>
            </w:r>
            <w:proofErr w:type="gramStart"/>
            <w:r>
              <w:rPr>
                <w:rFonts w:ascii="Times New Roman" w:hAnsi="Times New Roman" w:cs="Times New Roman"/>
                <w:color w:val="000000"/>
                <w:sz w:val="24"/>
                <w:szCs w:val="24"/>
              </w:rPr>
              <w:t>ăn</w:t>
            </w:r>
            <w:proofErr w:type="gramEnd"/>
            <w:r>
              <w:rPr>
                <w:rFonts w:ascii="Times New Roman" w:hAnsi="Times New Roman" w:cs="Times New Roman"/>
                <w:color w:val="000000"/>
                <w:sz w:val="24"/>
                <w:szCs w:val="24"/>
              </w:rPr>
              <w:t xml:space="preserve"> phải đang được phục vụ hoặc đã được phục vụ.</w:t>
            </w:r>
          </w:p>
        </w:tc>
      </w:tr>
      <w:tr w:rsidR="00B815A3" w:rsidTr="00445DEB">
        <w:trPr>
          <w:trHeight w:val="1005"/>
        </w:trPr>
        <w:tc>
          <w:tcPr>
            <w:tcW w:w="2238" w:type="dxa"/>
            <w:shd w:val="clear" w:color="auto" w:fill="B6DDE8"/>
            <w:hideMark/>
          </w:tcPr>
          <w:p w:rsidR="00B815A3" w:rsidRDefault="00B815A3"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Trạng thái hệ thống sau khi thực hiện UC</w:t>
            </w:r>
          </w:p>
        </w:tc>
        <w:tc>
          <w:tcPr>
            <w:tcW w:w="6210" w:type="dxa"/>
            <w:shd w:val="clear" w:color="auto" w:fill="B6DDE8"/>
            <w:hideMark/>
          </w:tcPr>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Xem chi tiết hóa đơn</w:t>
            </w:r>
          </w:p>
          <w:p w:rsidR="00B815A3" w:rsidRDefault="00B815A3"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Xóa hóa đơn</w:t>
            </w:r>
          </w:p>
          <w:p w:rsidR="00AD1E4B" w:rsidRDefault="00AD1E4B" w:rsidP="00445DEB">
            <w:pPr>
              <w:pStyle w:val="ListParagraph"/>
              <w:numPr>
                <w:ilvl w:val="0"/>
                <w:numId w:val="3"/>
              </w:numPr>
              <w:spacing w:after="0" w:line="100" w:lineRule="atLeast"/>
              <w:rPr>
                <w:rFonts w:ascii="Times New Roman" w:hAnsi="Times New Roman" w:cs="Times New Roman"/>
                <w:color w:val="000000"/>
                <w:sz w:val="24"/>
                <w:szCs w:val="24"/>
              </w:rPr>
            </w:pPr>
            <w:r>
              <w:rPr>
                <w:rFonts w:ascii="Times New Roman" w:hAnsi="Times New Roman" w:cs="Times New Roman"/>
                <w:color w:val="000000"/>
                <w:sz w:val="24"/>
                <w:szCs w:val="24"/>
              </w:rPr>
              <w:t>Tiếp tục phục vụ và thêm món ăn vào hóa đơn</w:t>
            </w:r>
          </w:p>
        </w:tc>
      </w:tr>
      <w:tr w:rsidR="00B815A3" w:rsidTr="00445DEB">
        <w:trPr>
          <w:trHeight w:val="1005"/>
        </w:trPr>
        <w:tc>
          <w:tcPr>
            <w:tcW w:w="2238" w:type="dxa"/>
            <w:hideMark/>
          </w:tcPr>
          <w:p w:rsidR="00B815A3" w:rsidRDefault="00B815A3" w:rsidP="00445DEB">
            <w:pPr>
              <w:pStyle w:val="ListParagraph"/>
              <w:spacing w:after="0" w:line="100" w:lineRule="atLeast"/>
              <w:ind w:left="0"/>
              <w:rPr>
                <w:rFonts w:ascii="Times New Roman" w:hAnsi="Times New Roman" w:cs="Times New Roman"/>
                <w:b/>
                <w:bCs/>
                <w:color w:val="00000A"/>
                <w:sz w:val="24"/>
                <w:szCs w:val="24"/>
              </w:rPr>
            </w:pPr>
            <w:r>
              <w:rPr>
                <w:rFonts w:ascii="Times New Roman" w:hAnsi="Times New Roman" w:cs="Times New Roman"/>
                <w:b/>
                <w:bCs/>
                <w:color w:val="00000A"/>
                <w:sz w:val="24"/>
                <w:szCs w:val="24"/>
              </w:rPr>
              <w:t>Điểm mở rộng</w:t>
            </w:r>
          </w:p>
        </w:tc>
        <w:tc>
          <w:tcPr>
            <w:tcW w:w="6210" w:type="dxa"/>
            <w:hideMark/>
          </w:tcPr>
          <w:p w:rsidR="00B815A3" w:rsidRDefault="00B815A3" w:rsidP="00445DEB">
            <w:pPr>
              <w:pStyle w:val="ListParagraph"/>
              <w:spacing w:after="0" w:line="100" w:lineRule="atLeast"/>
              <w:ind w:left="0"/>
              <w:rPr>
                <w:rFonts w:ascii="Times New Roman" w:hAnsi="Times New Roman" w:cs="Times New Roman"/>
                <w:color w:val="000000"/>
                <w:sz w:val="24"/>
                <w:szCs w:val="24"/>
              </w:rPr>
            </w:pPr>
            <w:r>
              <w:rPr>
                <w:rFonts w:ascii="Times New Roman" w:hAnsi="Times New Roman" w:cs="Times New Roman"/>
                <w:color w:val="000000"/>
                <w:sz w:val="24"/>
                <w:szCs w:val="24"/>
              </w:rPr>
              <w:t>Không có.</w:t>
            </w:r>
          </w:p>
        </w:tc>
      </w:tr>
    </w:tbl>
    <w:p w:rsidR="00B815A3" w:rsidRDefault="00B815A3" w:rsidP="00A128F2">
      <w:pPr>
        <w:rPr>
          <w:rFonts w:cstheme="minorHAnsi"/>
          <w:b/>
          <w:sz w:val="28"/>
          <w:szCs w:val="28"/>
        </w:rPr>
      </w:pPr>
    </w:p>
    <w:p w:rsidR="0014353E" w:rsidRPr="00445DEB" w:rsidRDefault="0014353E" w:rsidP="00445DEB">
      <w:pPr>
        <w:pStyle w:val="Heading3"/>
        <w:rPr>
          <w:rFonts w:cstheme="minorHAnsi"/>
          <w:color w:val="auto"/>
          <w:sz w:val="28"/>
          <w:szCs w:val="28"/>
        </w:rPr>
      </w:pPr>
      <w:bookmarkStart w:id="18" w:name="_Toc26945235"/>
      <w:proofErr w:type="gramStart"/>
      <w:r w:rsidRPr="00445DEB">
        <w:rPr>
          <w:rFonts w:cstheme="minorHAnsi"/>
          <w:color w:val="auto"/>
          <w:sz w:val="28"/>
          <w:szCs w:val="28"/>
        </w:rPr>
        <w:lastRenderedPageBreak/>
        <w:t>e.Quản</w:t>
      </w:r>
      <w:proofErr w:type="gramEnd"/>
      <w:r w:rsidRPr="00445DEB">
        <w:rPr>
          <w:rFonts w:cstheme="minorHAnsi"/>
          <w:color w:val="auto"/>
          <w:sz w:val="28"/>
          <w:szCs w:val="28"/>
        </w:rPr>
        <w:t xml:space="preserve"> lý </w:t>
      </w:r>
      <w:r w:rsidR="00EA1257" w:rsidRPr="00445DEB">
        <w:rPr>
          <w:rFonts w:cstheme="minorHAnsi"/>
          <w:color w:val="auto"/>
          <w:sz w:val="28"/>
          <w:szCs w:val="28"/>
        </w:rPr>
        <w:t>người dùng</w:t>
      </w:r>
      <w:bookmarkEnd w:id="18"/>
    </w:p>
    <w:p w:rsidR="0014353E" w:rsidRPr="00445DEB" w:rsidRDefault="0014353E" w:rsidP="00445DEB">
      <w:pPr>
        <w:pStyle w:val="Heading3"/>
        <w:rPr>
          <w:rFonts w:cstheme="minorHAnsi"/>
          <w:color w:val="auto"/>
          <w:sz w:val="28"/>
          <w:szCs w:val="28"/>
        </w:rPr>
      </w:pPr>
      <w:bookmarkStart w:id="19" w:name="_Toc26945236"/>
      <w:proofErr w:type="gramStart"/>
      <w:r w:rsidRPr="00445DEB">
        <w:rPr>
          <w:rFonts w:cstheme="minorHAnsi"/>
          <w:color w:val="auto"/>
          <w:sz w:val="28"/>
          <w:szCs w:val="28"/>
        </w:rPr>
        <w:t>f.Quản</w:t>
      </w:r>
      <w:proofErr w:type="gramEnd"/>
      <w:r w:rsidRPr="00445DEB">
        <w:rPr>
          <w:rFonts w:cstheme="minorHAnsi"/>
          <w:color w:val="auto"/>
          <w:sz w:val="28"/>
          <w:szCs w:val="28"/>
        </w:rPr>
        <w:t xml:space="preserve"> lý khách hàng</w:t>
      </w:r>
      <w:bookmarkEnd w:id="19"/>
    </w:p>
    <w:p w:rsidR="0014353E" w:rsidRPr="00445DEB" w:rsidRDefault="0014353E" w:rsidP="00445DEB">
      <w:pPr>
        <w:pStyle w:val="Heading3"/>
        <w:rPr>
          <w:rFonts w:cstheme="minorHAnsi"/>
          <w:color w:val="auto"/>
          <w:sz w:val="28"/>
          <w:szCs w:val="28"/>
        </w:rPr>
      </w:pPr>
      <w:bookmarkStart w:id="20" w:name="_Toc26945237"/>
      <w:proofErr w:type="gramStart"/>
      <w:r w:rsidRPr="00445DEB">
        <w:rPr>
          <w:rFonts w:cstheme="minorHAnsi"/>
          <w:color w:val="auto"/>
          <w:sz w:val="28"/>
          <w:szCs w:val="28"/>
        </w:rPr>
        <w:t>g.Thống</w:t>
      </w:r>
      <w:proofErr w:type="gramEnd"/>
      <w:r w:rsidRPr="00445DEB">
        <w:rPr>
          <w:rFonts w:cstheme="minorHAnsi"/>
          <w:color w:val="auto"/>
          <w:sz w:val="28"/>
          <w:szCs w:val="28"/>
        </w:rPr>
        <w:t xml:space="preserve"> kê</w:t>
      </w:r>
      <w:bookmarkEnd w:id="20"/>
    </w:p>
    <w:p w:rsidR="00B55377" w:rsidRPr="00445DEB" w:rsidRDefault="00B55377" w:rsidP="00445DEB">
      <w:pPr>
        <w:pStyle w:val="Heading2"/>
        <w:rPr>
          <w:rFonts w:cstheme="minorHAnsi"/>
          <w:color w:val="FF0000"/>
          <w:sz w:val="28"/>
          <w:szCs w:val="28"/>
        </w:rPr>
      </w:pPr>
      <w:bookmarkStart w:id="21" w:name="_Toc26945238"/>
      <w:proofErr w:type="gramStart"/>
      <w:r w:rsidRPr="00445DEB">
        <w:rPr>
          <w:rFonts w:cstheme="minorHAnsi"/>
          <w:color w:val="FF0000"/>
          <w:sz w:val="28"/>
          <w:szCs w:val="28"/>
        </w:rPr>
        <w:t>3.Sơ</w:t>
      </w:r>
      <w:proofErr w:type="gramEnd"/>
      <w:r w:rsidRPr="00445DEB">
        <w:rPr>
          <w:rFonts w:cstheme="minorHAnsi"/>
          <w:color w:val="FF0000"/>
          <w:sz w:val="28"/>
          <w:szCs w:val="28"/>
        </w:rPr>
        <w:t xml:space="preserve"> đồ Activity</w:t>
      </w:r>
      <w:bookmarkEnd w:id="21"/>
    </w:p>
    <w:p w:rsidR="00B55377" w:rsidRPr="00445DEB" w:rsidRDefault="00B55377" w:rsidP="00445DEB">
      <w:pPr>
        <w:pStyle w:val="Heading3"/>
        <w:rPr>
          <w:rFonts w:cstheme="minorHAnsi"/>
          <w:color w:val="auto"/>
          <w:sz w:val="28"/>
          <w:szCs w:val="28"/>
        </w:rPr>
      </w:pPr>
      <w:bookmarkStart w:id="22" w:name="_Toc26945239"/>
      <w:proofErr w:type="gramStart"/>
      <w:r w:rsidRPr="00445DEB">
        <w:rPr>
          <w:rFonts w:cstheme="minorHAnsi"/>
          <w:color w:val="auto"/>
          <w:sz w:val="28"/>
          <w:szCs w:val="28"/>
        </w:rPr>
        <w:t>a.Quản</w:t>
      </w:r>
      <w:proofErr w:type="gramEnd"/>
      <w:r w:rsidRPr="00445DEB">
        <w:rPr>
          <w:rFonts w:cstheme="minorHAnsi"/>
          <w:color w:val="auto"/>
          <w:sz w:val="28"/>
          <w:szCs w:val="28"/>
        </w:rPr>
        <w:t xml:space="preserve"> lý </w:t>
      </w:r>
      <w:r w:rsidR="004E240A" w:rsidRPr="00445DEB">
        <w:rPr>
          <w:rFonts w:cstheme="minorHAnsi"/>
          <w:color w:val="auto"/>
          <w:sz w:val="28"/>
          <w:szCs w:val="28"/>
        </w:rPr>
        <w:t>thực</w:t>
      </w:r>
      <w:r w:rsidRPr="00445DEB">
        <w:rPr>
          <w:rFonts w:cstheme="minorHAnsi"/>
          <w:color w:val="auto"/>
          <w:sz w:val="28"/>
          <w:szCs w:val="28"/>
        </w:rPr>
        <w:t xml:space="preserve"> đơn</w:t>
      </w:r>
      <w:bookmarkEnd w:id="22"/>
    </w:p>
    <w:p w:rsidR="003B7610" w:rsidRDefault="003B7610" w:rsidP="00A128F2">
      <w:pPr>
        <w:rPr>
          <w:rFonts w:cstheme="minorHAnsi"/>
          <w:b/>
          <w:sz w:val="28"/>
          <w:szCs w:val="28"/>
        </w:rPr>
      </w:pPr>
      <w:r>
        <w:rPr>
          <w:rFonts w:ascii="Times New Roman" w:hAnsi="Times New Roman" w:cs="Times New Roman"/>
          <w:b/>
          <w:noProof/>
          <w:sz w:val="32"/>
          <w:szCs w:val="32"/>
        </w:rPr>
        <w:drawing>
          <wp:inline distT="0" distB="0" distL="0" distR="0" wp14:anchorId="3910E134" wp14:editId="579C664D">
            <wp:extent cx="5941060" cy="4532630"/>
            <wp:effectExtent l="0" t="0" r="2540" b="1270"/>
            <wp:docPr id="1" name="Picture 1" descr="C:\Users\Triet\AppData\Local\Microsoft\Windows\INetCache\Content.Word\ActivityDiagram_QuanLyThuc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et\AppData\Local\Microsoft\Windows\INetCache\Content.Word\ActivityDiagram_QuanLyThucD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4532630"/>
                    </a:xfrm>
                    <a:prstGeom prst="rect">
                      <a:avLst/>
                    </a:prstGeom>
                    <a:noFill/>
                    <a:ln>
                      <a:noFill/>
                    </a:ln>
                  </pic:spPr>
                </pic:pic>
              </a:graphicData>
            </a:graphic>
          </wp:inline>
        </w:drawing>
      </w:r>
    </w:p>
    <w:p w:rsidR="003B7610" w:rsidRPr="00445DEB" w:rsidRDefault="003B7610" w:rsidP="00445DEB">
      <w:pPr>
        <w:pStyle w:val="Heading3"/>
        <w:rPr>
          <w:rFonts w:cstheme="minorHAnsi"/>
          <w:color w:val="auto"/>
          <w:sz w:val="28"/>
          <w:szCs w:val="28"/>
        </w:rPr>
      </w:pPr>
      <w:bookmarkStart w:id="23" w:name="_Toc26945240"/>
      <w:proofErr w:type="gramStart"/>
      <w:r w:rsidRPr="00445DEB">
        <w:rPr>
          <w:rFonts w:cstheme="minorHAnsi"/>
          <w:color w:val="auto"/>
          <w:sz w:val="28"/>
          <w:szCs w:val="28"/>
        </w:rPr>
        <w:lastRenderedPageBreak/>
        <w:t>b.Quản</w:t>
      </w:r>
      <w:proofErr w:type="gramEnd"/>
      <w:r w:rsidRPr="00445DEB">
        <w:rPr>
          <w:rFonts w:cstheme="minorHAnsi"/>
          <w:color w:val="auto"/>
          <w:sz w:val="28"/>
          <w:szCs w:val="28"/>
        </w:rPr>
        <w:t xml:space="preserve"> lý bàn ăn</w:t>
      </w:r>
      <w:bookmarkEnd w:id="23"/>
    </w:p>
    <w:p w:rsidR="003B7610" w:rsidRDefault="00C40FCC" w:rsidP="00A128F2">
      <w:pPr>
        <w:rPr>
          <w:rFonts w:cstheme="minorHAnsi"/>
          <w:b/>
          <w:sz w:val="28"/>
          <w:szCs w:val="28"/>
        </w:rPr>
      </w:pPr>
      <w:r>
        <w:rPr>
          <w:rFonts w:cstheme="minorHAnsi"/>
          <w:b/>
          <w:sz w:val="28"/>
          <w:szCs w:val="28"/>
        </w:rPr>
        <w:pict>
          <v:shape id="_x0000_i1026" type="#_x0000_t75" style="width:465.75pt;height:319.5pt">
            <v:imagedata r:id="rId9" o:title="ActivityDiagram_QuanLyBanAn"/>
          </v:shape>
        </w:pict>
      </w:r>
    </w:p>
    <w:p w:rsidR="00A53BC0" w:rsidRPr="00445DEB" w:rsidRDefault="00A53BC0" w:rsidP="00445DEB">
      <w:pPr>
        <w:pStyle w:val="Heading3"/>
        <w:rPr>
          <w:rFonts w:cstheme="minorHAnsi"/>
          <w:color w:val="auto"/>
          <w:sz w:val="28"/>
          <w:szCs w:val="28"/>
        </w:rPr>
      </w:pPr>
      <w:bookmarkStart w:id="24" w:name="_Toc26945241"/>
      <w:proofErr w:type="gramStart"/>
      <w:r w:rsidRPr="00445DEB">
        <w:rPr>
          <w:rFonts w:cstheme="minorHAnsi"/>
          <w:color w:val="auto"/>
          <w:sz w:val="28"/>
          <w:szCs w:val="28"/>
        </w:rPr>
        <w:lastRenderedPageBreak/>
        <w:t>c.Quản</w:t>
      </w:r>
      <w:proofErr w:type="gramEnd"/>
      <w:r w:rsidRPr="00445DEB">
        <w:rPr>
          <w:rFonts w:cstheme="minorHAnsi"/>
          <w:color w:val="auto"/>
          <w:sz w:val="28"/>
          <w:szCs w:val="28"/>
        </w:rPr>
        <w:t xml:space="preserve"> lý phiếu đặt bàn</w:t>
      </w:r>
      <w:bookmarkEnd w:id="24"/>
    </w:p>
    <w:p w:rsidR="00A53BC0" w:rsidRDefault="00C40FCC" w:rsidP="00A128F2">
      <w:pPr>
        <w:rPr>
          <w:rFonts w:cstheme="minorHAnsi"/>
          <w:b/>
          <w:sz w:val="28"/>
          <w:szCs w:val="28"/>
        </w:rPr>
      </w:pPr>
      <w:r>
        <w:rPr>
          <w:rFonts w:cstheme="minorHAnsi"/>
          <w:b/>
          <w:sz w:val="28"/>
          <w:szCs w:val="28"/>
        </w:rPr>
        <w:pict>
          <v:shape id="_x0000_i1027" type="#_x0000_t75" style="width:467.65pt;height:308.25pt">
            <v:imagedata r:id="rId10" o:title="ActivityDiagram_QuanLyPhieuDatBan"/>
          </v:shape>
        </w:pict>
      </w:r>
    </w:p>
    <w:p w:rsidR="00A53BC0" w:rsidRPr="00445DEB" w:rsidRDefault="00A53BC0" w:rsidP="00445DEB">
      <w:pPr>
        <w:pStyle w:val="Heading3"/>
        <w:rPr>
          <w:rFonts w:cstheme="minorHAnsi"/>
          <w:color w:val="auto"/>
          <w:sz w:val="28"/>
          <w:szCs w:val="28"/>
        </w:rPr>
      </w:pPr>
      <w:bookmarkStart w:id="25" w:name="_Toc26945242"/>
      <w:proofErr w:type="gramStart"/>
      <w:r w:rsidRPr="00445DEB">
        <w:rPr>
          <w:rFonts w:cstheme="minorHAnsi"/>
          <w:color w:val="auto"/>
          <w:sz w:val="28"/>
          <w:szCs w:val="28"/>
        </w:rPr>
        <w:lastRenderedPageBreak/>
        <w:t>d.Quản</w:t>
      </w:r>
      <w:proofErr w:type="gramEnd"/>
      <w:r w:rsidRPr="00445DEB">
        <w:rPr>
          <w:rFonts w:cstheme="minorHAnsi"/>
          <w:color w:val="auto"/>
          <w:sz w:val="28"/>
          <w:szCs w:val="28"/>
        </w:rPr>
        <w:t xml:space="preserve"> lý hóa đơn</w:t>
      </w:r>
      <w:bookmarkEnd w:id="25"/>
    </w:p>
    <w:p w:rsidR="00A53BC0" w:rsidRDefault="00972F6E" w:rsidP="00A128F2">
      <w:pPr>
        <w:rPr>
          <w:rFonts w:cstheme="minorHAnsi"/>
          <w:b/>
          <w:sz w:val="28"/>
          <w:szCs w:val="28"/>
        </w:rPr>
      </w:pPr>
      <w:r>
        <w:rPr>
          <w:rFonts w:ascii="Times New Roman" w:hAnsi="Times New Roman" w:cs="Times New Roman"/>
          <w:noProof/>
          <w:color w:val="000000"/>
          <w:sz w:val="24"/>
          <w:szCs w:val="24"/>
        </w:rPr>
        <w:drawing>
          <wp:inline distT="0" distB="0" distL="0" distR="0" wp14:anchorId="2A2D6023" wp14:editId="29CDEBBE">
            <wp:extent cx="6545775" cy="4285899"/>
            <wp:effectExtent l="0" t="0" r="7620" b="635"/>
            <wp:docPr id="2" name="Picture 2" descr="C:\Users\Triet\AppData\Local\Microsoft\Windows\INetCache\Content.Word\ActivityDiagram_QuanLyHoa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et\AppData\Local\Microsoft\Windows\INetCache\Content.Word\ActivityDiagram_QuanLyHoaD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6111" cy="4286119"/>
                    </a:xfrm>
                    <a:prstGeom prst="rect">
                      <a:avLst/>
                    </a:prstGeom>
                    <a:noFill/>
                    <a:ln>
                      <a:noFill/>
                    </a:ln>
                  </pic:spPr>
                </pic:pic>
              </a:graphicData>
            </a:graphic>
          </wp:inline>
        </w:drawing>
      </w:r>
    </w:p>
    <w:p w:rsidR="00590171" w:rsidRPr="00445DEB" w:rsidRDefault="00590171" w:rsidP="00445DEB">
      <w:pPr>
        <w:pStyle w:val="Heading3"/>
        <w:rPr>
          <w:rFonts w:cstheme="minorHAnsi"/>
          <w:color w:val="auto"/>
          <w:sz w:val="28"/>
          <w:szCs w:val="28"/>
        </w:rPr>
      </w:pPr>
      <w:bookmarkStart w:id="26" w:name="_Toc26945243"/>
      <w:proofErr w:type="gramStart"/>
      <w:r w:rsidRPr="00445DEB">
        <w:rPr>
          <w:rFonts w:cstheme="minorHAnsi"/>
          <w:color w:val="auto"/>
          <w:sz w:val="28"/>
          <w:szCs w:val="28"/>
        </w:rPr>
        <w:lastRenderedPageBreak/>
        <w:t>e.Quản</w:t>
      </w:r>
      <w:proofErr w:type="gramEnd"/>
      <w:r w:rsidRPr="00445DEB">
        <w:rPr>
          <w:rFonts w:cstheme="minorHAnsi"/>
          <w:color w:val="auto"/>
          <w:sz w:val="28"/>
          <w:szCs w:val="28"/>
        </w:rPr>
        <w:t xml:space="preserve"> lý </w:t>
      </w:r>
      <w:r w:rsidR="00445DEB">
        <w:rPr>
          <w:rFonts w:cstheme="minorHAnsi"/>
          <w:color w:val="auto"/>
          <w:sz w:val="28"/>
          <w:szCs w:val="28"/>
        </w:rPr>
        <w:t>người dùng</w:t>
      </w:r>
      <w:bookmarkEnd w:id="26"/>
    </w:p>
    <w:p w:rsidR="00590171" w:rsidRPr="00445DEB" w:rsidRDefault="00590171" w:rsidP="00445DEB">
      <w:pPr>
        <w:pStyle w:val="Heading3"/>
        <w:rPr>
          <w:rFonts w:cstheme="minorHAnsi"/>
          <w:color w:val="auto"/>
          <w:sz w:val="28"/>
          <w:szCs w:val="28"/>
        </w:rPr>
      </w:pPr>
      <w:bookmarkStart w:id="27" w:name="_Toc26945244"/>
      <w:proofErr w:type="gramStart"/>
      <w:r w:rsidRPr="00445DEB">
        <w:rPr>
          <w:rFonts w:cstheme="minorHAnsi"/>
          <w:color w:val="auto"/>
          <w:sz w:val="28"/>
          <w:szCs w:val="28"/>
        </w:rPr>
        <w:t>f.Quản</w:t>
      </w:r>
      <w:proofErr w:type="gramEnd"/>
      <w:r w:rsidRPr="00445DEB">
        <w:rPr>
          <w:rFonts w:cstheme="minorHAnsi"/>
          <w:color w:val="auto"/>
          <w:sz w:val="28"/>
          <w:szCs w:val="28"/>
        </w:rPr>
        <w:t xml:space="preserve"> lý khách hàng</w:t>
      </w:r>
      <w:bookmarkEnd w:id="27"/>
    </w:p>
    <w:p w:rsidR="00590171" w:rsidRPr="00445DEB" w:rsidRDefault="00590171" w:rsidP="00445DEB">
      <w:pPr>
        <w:pStyle w:val="Heading3"/>
        <w:rPr>
          <w:rFonts w:cstheme="minorHAnsi"/>
          <w:color w:val="auto"/>
          <w:sz w:val="28"/>
          <w:szCs w:val="28"/>
        </w:rPr>
      </w:pPr>
      <w:bookmarkStart w:id="28" w:name="_Toc26945245"/>
      <w:proofErr w:type="gramStart"/>
      <w:r w:rsidRPr="00445DEB">
        <w:rPr>
          <w:rFonts w:cstheme="minorHAnsi"/>
          <w:color w:val="auto"/>
          <w:sz w:val="28"/>
          <w:szCs w:val="28"/>
        </w:rPr>
        <w:t>g.Thống</w:t>
      </w:r>
      <w:proofErr w:type="gramEnd"/>
      <w:r w:rsidRPr="00445DEB">
        <w:rPr>
          <w:rFonts w:cstheme="minorHAnsi"/>
          <w:color w:val="auto"/>
          <w:sz w:val="28"/>
          <w:szCs w:val="28"/>
        </w:rPr>
        <w:t xml:space="preserve"> kê</w:t>
      </w:r>
      <w:bookmarkEnd w:id="28"/>
    </w:p>
    <w:p w:rsidR="00590171" w:rsidRPr="00445DEB" w:rsidRDefault="00590171" w:rsidP="00445DEB">
      <w:pPr>
        <w:pStyle w:val="Heading2"/>
        <w:rPr>
          <w:rFonts w:cstheme="minorHAnsi"/>
          <w:color w:val="FF0000"/>
          <w:sz w:val="28"/>
          <w:szCs w:val="28"/>
        </w:rPr>
      </w:pPr>
      <w:bookmarkStart w:id="29" w:name="_Toc26945246"/>
      <w:proofErr w:type="gramStart"/>
      <w:r w:rsidRPr="00445DEB">
        <w:rPr>
          <w:rFonts w:cstheme="minorHAnsi"/>
          <w:color w:val="FF0000"/>
          <w:sz w:val="28"/>
          <w:szCs w:val="28"/>
        </w:rPr>
        <w:t>4.Sơ</w:t>
      </w:r>
      <w:proofErr w:type="gramEnd"/>
      <w:r w:rsidRPr="00445DEB">
        <w:rPr>
          <w:rFonts w:cstheme="minorHAnsi"/>
          <w:color w:val="FF0000"/>
          <w:sz w:val="28"/>
          <w:szCs w:val="28"/>
        </w:rPr>
        <w:t xml:space="preserve"> đồ Class</w:t>
      </w:r>
      <w:bookmarkEnd w:id="29"/>
    </w:p>
    <w:p w:rsidR="00B55377" w:rsidRDefault="00C40FCC" w:rsidP="00590171">
      <w:pPr>
        <w:rPr>
          <w:rFonts w:cstheme="minorHAnsi"/>
          <w:b/>
          <w:color w:val="FF0000"/>
          <w:sz w:val="28"/>
          <w:szCs w:val="28"/>
        </w:rPr>
      </w:pPr>
      <w:r>
        <w:rPr>
          <w:rFonts w:cstheme="minorHAnsi"/>
          <w:b/>
          <w:color w:val="FF0000"/>
          <w:sz w:val="28"/>
          <w:szCs w:val="28"/>
        </w:rPr>
        <w:pict>
          <v:shape id="_x0000_i1028" type="#_x0000_t75" style="width:467.65pt;height:355.5pt">
            <v:imagedata r:id="rId12" o:title="ClassDiagram"/>
          </v:shape>
        </w:pict>
      </w:r>
    </w:p>
    <w:p w:rsidR="00590171" w:rsidRPr="00445DEB" w:rsidRDefault="00590171" w:rsidP="00445DEB">
      <w:pPr>
        <w:pStyle w:val="Heading2"/>
        <w:rPr>
          <w:rFonts w:cstheme="minorHAnsi"/>
          <w:color w:val="FF0000"/>
          <w:sz w:val="28"/>
          <w:szCs w:val="28"/>
        </w:rPr>
      </w:pPr>
      <w:bookmarkStart w:id="30" w:name="_Toc26945247"/>
      <w:proofErr w:type="gramStart"/>
      <w:r w:rsidRPr="00445DEB">
        <w:rPr>
          <w:rFonts w:cstheme="minorHAnsi"/>
          <w:color w:val="FF0000"/>
          <w:sz w:val="28"/>
          <w:szCs w:val="28"/>
        </w:rPr>
        <w:lastRenderedPageBreak/>
        <w:t>5.Sơ</w:t>
      </w:r>
      <w:proofErr w:type="gramEnd"/>
      <w:r w:rsidRPr="00445DEB">
        <w:rPr>
          <w:rFonts w:cstheme="minorHAnsi"/>
          <w:color w:val="FF0000"/>
          <w:sz w:val="28"/>
          <w:szCs w:val="28"/>
        </w:rPr>
        <w:t xml:space="preserve"> đồ Sequence</w:t>
      </w:r>
      <w:bookmarkEnd w:id="30"/>
    </w:p>
    <w:p w:rsidR="00590171" w:rsidRPr="00445DEB" w:rsidRDefault="00590171" w:rsidP="00445DEB">
      <w:pPr>
        <w:pStyle w:val="Heading3"/>
        <w:rPr>
          <w:rFonts w:cstheme="minorHAnsi"/>
          <w:color w:val="auto"/>
          <w:sz w:val="28"/>
          <w:szCs w:val="28"/>
        </w:rPr>
      </w:pPr>
      <w:bookmarkStart w:id="31" w:name="_Toc26945248"/>
      <w:proofErr w:type="gramStart"/>
      <w:r w:rsidRPr="00445DEB">
        <w:rPr>
          <w:rFonts w:cstheme="minorHAnsi"/>
          <w:color w:val="auto"/>
          <w:sz w:val="28"/>
          <w:szCs w:val="28"/>
        </w:rPr>
        <w:t>a.Quản</w:t>
      </w:r>
      <w:proofErr w:type="gramEnd"/>
      <w:r w:rsidRPr="00445DEB">
        <w:rPr>
          <w:rFonts w:cstheme="minorHAnsi"/>
          <w:color w:val="auto"/>
          <w:sz w:val="28"/>
          <w:szCs w:val="28"/>
        </w:rPr>
        <w:t xml:space="preserve"> lý thực đơn</w:t>
      </w:r>
      <w:bookmarkEnd w:id="31"/>
    </w:p>
    <w:p w:rsidR="00590171" w:rsidRDefault="00C40FCC" w:rsidP="00590171">
      <w:pPr>
        <w:rPr>
          <w:rFonts w:cstheme="minorHAnsi"/>
          <w:b/>
          <w:sz w:val="28"/>
          <w:szCs w:val="28"/>
        </w:rPr>
      </w:pPr>
      <w:r>
        <w:rPr>
          <w:rFonts w:cstheme="minorHAnsi"/>
          <w:b/>
          <w:sz w:val="28"/>
          <w:szCs w:val="28"/>
        </w:rPr>
        <w:pict>
          <v:shape id="_x0000_i1029" type="#_x0000_t75" style="width:467.65pt;height:569.65pt">
            <v:imagedata r:id="rId13" o:title="SequenceDiagram_QuanLyThucDon"/>
          </v:shape>
        </w:pict>
      </w:r>
    </w:p>
    <w:p w:rsidR="00590171" w:rsidRPr="00445DEB" w:rsidRDefault="00590171" w:rsidP="00445DEB">
      <w:pPr>
        <w:pStyle w:val="Heading3"/>
        <w:rPr>
          <w:rFonts w:cstheme="minorHAnsi"/>
          <w:color w:val="auto"/>
          <w:sz w:val="28"/>
          <w:szCs w:val="28"/>
        </w:rPr>
      </w:pPr>
      <w:bookmarkStart w:id="32" w:name="_Toc26945249"/>
      <w:proofErr w:type="gramStart"/>
      <w:r w:rsidRPr="00445DEB">
        <w:rPr>
          <w:rFonts w:cstheme="minorHAnsi"/>
          <w:color w:val="auto"/>
          <w:sz w:val="28"/>
          <w:szCs w:val="28"/>
        </w:rPr>
        <w:lastRenderedPageBreak/>
        <w:t>b.Quản</w:t>
      </w:r>
      <w:proofErr w:type="gramEnd"/>
      <w:r w:rsidRPr="00445DEB">
        <w:rPr>
          <w:rFonts w:cstheme="minorHAnsi"/>
          <w:color w:val="auto"/>
          <w:sz w:val="28"/>
          <w:szCs w:val="28"/>
        </w:rPr>
        <w:t xml:space="preserve"> lý bàn ăn</w:t>
      </w:r>
      <w:bookmarkEnd w:id="32"/>
    </w:p>
    <w:p w:rsidR="00BD1BDA" w:rsidRDefault="00C40FCC" w:rsidP="00590171">
      <w:pPr>
        <w:rPr>
          <w:rFonts w:cstheme="minorHAnsi"/>
          <w:b/>
          <w:sz w:val="28"/>
          <w:szCs w:val="28"/>
        </w:rPr>
      </w:pPr>
      <w:r>
        <w:rPr>
          <w:rFonts w:cstheme="minorHAnsi"/>
          <w:b/>
          <w:sz w:val="28"/>
          <w:szCs w:val="28"/>
        </w:rPr>
        <w:lastRenderedPageBreak/>
        <w:pict>
          <v:shape id="_x0000_i1030" type="#_x0000_t75" style="width:389.25pt;height:647.65pt">
            <v:imagedata r:id="rId14" o:title="SequenceDiagram_QuanLyBanAn"/>
          </v:shape>
        </w:pict>
      </w:r>
    </w:p>
    <w:p w:rsidR="00590171" w:rsidRPr="00445DEB" w:rsidRDefault="00590171" w:rsidP="00445DEB">
      <w:pPr>
        <w:pStyle w:val="Heading3"/>
        <w:rPr>
          <w:rFonts w:cstheme="minorHAnsi"/>
          <w:color w:val="auto"/>
          <w:sz w:val="28"/>
          <w:szCs w:val="28"/>
        </w:rPr>
      </w:pPr>
      <w:bookmarkStart w:id="33" w:name="_Toc26945250"/>
      <w:proofErr w:type="gramStart"/>
      <w:r w:rsidRPr="00445DEB">
        <w:rPr>
          <w:rFonts w:cstheme="minorHAnsi"/>
          <w:color w:val="auto"/>
          <w:sz w:val="28"/>
          <w:szCs w:val="28"/>
        </w:rPr>
        <w:lastRenderedPageBreak/>
        <w:t>c.Quản</w:t>
      </w:r>
      <w:proofErr w:type="gramEnd"/>
      <w:r w:rsidRPr="00445DEB">
        <w:rPr>
          <w:rFonts w:cstheme="minorHAnsi"/>
          <w:color w:val="auto"/>
          <w:sz w:val="28"/>
          <w:szCs w:val="28"/>
        </w:rPr>
        <w:t xml:space="preserve"> lý phiếu đặt bàn</w:t>
      </w:r>
      <w:bookmarkEnd w:id="33"/>
    </w:p>
    <w:p w:rsidR="00BD1BDA" w:rsidRDefault="00C40FCC" w:rsidP="00590171">
      <w:pPr>
        <w:rPr>
          <w:rFonts w:cstheme="minorHAnsi"/>
          <w:b/>
          <w:sz w:val="28"/>
          <w:szCs w:val="28"/>
        </w:rPr>
      </w:pPr>
      <w:r>
        <w:rPr>
          <w:rFonts w:cstheme="minorHAnsi"/>
          <w:b/>
          <w:sz w:val="28"/>
          <w:szCs w:val="28"/>
        </w:rPr>
        <w:pict>
          <v:shape id="_x0000_i1031" type="#_x0000_t75" style="width:468pt;height:604.5pt">
            <v:imagedata r:id="rId15" o:title="SequenceDiagram_QuanLyPhieuDatBan"/>
          </v:shape>
        </w:pict>
      </w:r>
    </w:p>
    <w:p w:rsidR="00590171" w:rsidRPr="00445DEB" w:rsidRDefault="00590171" w:rsidP="00445DEB">
      <w:pPr>
        <w:pStyle w:val="Heading3"/>
        <w:rPr>
          <w:rFonts w:cstheme="minorHAnsi"/>
          <w:color w:val="auto"/>
          <w:sz w:val="28"/>
          <w:szCs w:val="28"/>
        </w:rPr>
      </w:pPr>
      <w:bookmarkStart w:id="34" w:name="_Toc26945251"/>
      <w:proofErr w:type="gramStart"/>
      <w:r w:rsidRPr="00445DEB">
        <w:rPr>
          <w:rFonts w:cstheme="minorHAnsi"/>
          <w:color w:val="auto"/>
          <w:sz w:val="28"/>
          <w:szCs w:val="28"/>
        </w:rPr>
        <w:lastRenderedPageBreak/>
        <w:t>d.Quản</w:t>
      </w:r>
      <w:proofErr w:type="gramEnd"/>
      <w:r w:rsidRPr="00445DEB">
        <w:rPr>
          <w:rFonts w:cstheme="minorHAnsi"/>
          <w:color w:val="auto"/>
          <w:sz w:val="28"/>
          <w:szCs w:val="28"/>
        </w:rPr>
        <w:t xml:space="preserve"> lý hóa đơn</w:t>
      </w:r>
      <w:bookmarkEnd w:id="34"/>
    </w:p>
    <w:p w:rsidR="00BD1BDA" w:rsidRDefault="00C40FCC" w:rsidP="00590171">
      <w:pPr>
        <w:rPr>
          <w:rFonts w:cstheme="minorHAnsi"/>
          <w:b/>
          <w:sz w:val="28"/>
          <w:szCs w:val="28"/>
        </w:rPr>
      </w:pPr>
      <w:r>
        <w:rPr>
          <w:rFonts w:cstheme="minorHAnsi"/>
          <w:b/>
          <w:sz w:val="28"/>
          <w:szCs w:val="28"/>
        </w:rPr>
        <w:pict>
          <v:shape id="_x0000_i1032" type="#_x0000_t75" style="width:467.65pt;height:463.5pt">
            <v:imagedata r:id="rId16" o:title="SequenceDiagram_QuanLyHoaDon"/>
          </v:shape>
        </w:pict>
      </w:r>
    </w:p>
    <w:p w:rsidR="00590171" w:rsidRPr="00445DEB" w:rsidRDefault="00590171" w:rsidP="00445DEB">
      <w:pPr>
        <w:pStyle w:val="Heading3"/>
        <w:rPr>
          <w:rFonts w:cstheme="minorHAnsi"/>
          <w:color w:val="auto"/>
          <w:sz w:val="28"/>
          <w:szCs w:val="28"/>
        </w:rPr>
      </w:pPr>
      <w:bookmarkStart w:id="35" w:name="_Toc26945252"/>
      <w:proofErr w:type="gramStart"/>
      <w:r w:rsidRPr="00445DEB">
        <w:rPr>
          <w:rFonts w:cstheme="minorHAnsi"/>
          <w:color w:val="auto"/>
          <w:sz w:val="28"/>
          <w:szCs w:val="28"/>
        </w:rPr>
        <w:t>e.Quản</w:t>
      </w:r>
      <w:proofErr w:type="gramEnd"/>
      <w:r w:rsidRPr="00445DEB">
        <w:rPr>
          <w:rFonts w:cstheme="minorHAnsi"/>
          <w:color w:val="auto"/>
          <w:sz w:val="28"/>
          <w:szCs w:val="28"/>
        </w:rPr>
        <w:t xml:space="preserve"> lý </w:t>
      </w:r>
      <w:r w:rsidR="00BD1BDA" w:rsidRPr="00445DEB">
        <w:rPr>
          <w:rFonts w:cstheme="minorHAnsi"/>
          <w:color w:val="auto"/>
          <w:sz w:val="28"/>
          <w:szCs w:val="28"/>
        </w:rPr>
        <w:t>người dùng</w:t>
      </w:r>
      <w:bookmarkEnd w:id="35"/>
    </w:p>
    <w:p w:rsidR="00BD1BDA" w:rsidRPr="00445DEB" w:rsidRDefault="00BD1BDA" w:rsidP="00445DEB">
      <w:pPr>
        <w:pStyle w:val="Heading3"/>
        <w:rPr>
          <w:rFonts w:cstheme="minorHAnsi"/>
          <w:color w:val="auto"/>
          <w:sz w:val="28"/>
          <w:szCs w:val="28"/>
        </w:rPr>
      </w:pPr>
    </w:p>
    <w:p w:rsidR="00590171" w:rsidRPr="00445DEB" w:rsidRDefault="00590171" w:rsidP="00445DEB">
      <w:pPr>
        <w:pStyle w:val="Heading3"/>
        <w:rPr>
          <w:rFonts w:cstheme="minorHAnsi"/>
          <w:color w:val="auto"/>
          <w:sz w:val="28"/>
          <w:szCs w:val="28"/>
        </w:rPr>
      </w:pPr>
      <w:bookmarkStart w:id="36" w:name="_Toc26945253"/>
      <w:proofErr w:type="gramStart"/>
      <w:r w:rsidRPr="00445DEB">
        <w:rPr>
          <w:rFonts w:cstheme="minorHAnsi"/>
          <w:color w:val="auto"/>
          <w:sz w:val="28"/>
          <w:szCs w:val="28"/>
        </w:rPr>
        <w:t>f.Quản</w:t>
      </w:r>
      <w:proofErr w:type="gramEnd"/>
      <w:r w:rsidRPr="00445DEB">
        <w:rPr>
          <w:rFonts w:cstheme="minorHAnsi"/>
          <w:color w:val="auto"/>
          <w:sz w:val="28"/>
          <w:szCs w:val="28"/>
        </w:rPr>
        <w:t xml:space="preserve"> lý khách hàng</w:t>
      </w:r>
      <w:bookmarkEnd w:id="36"/>
    </w:p>
    <w:p w:rsidR="00BD1BDA" w:rsidRPr="00445DEB" w:rsidRDefault="00BD1BDA" w:rsidP="00445DEB">
      <w:pPr>
        <w:pStyle w:val="Heading3"/>
        <w:rPr>
          <w:rFonts w:cstheme="minorHAnsi"/>
          <w:color w:val="auto"/>
          <w:sz w:val="28"/>
          <w:szCs w:val="28"/>
        </w:rPr>
      </w:pPr>
    </w:p>
    <w:p w:rsidR="00590171" w:rsidRPr="00445DEB" w:rsidRDefault="00590171" w:rsidP="00445DEB">
      <w:pPr>
        <w:pStyle w:val="Heading3"/>
        <w:rPr>
          <w:rFonts w:cstheme="minorHAnsi"/>
          <w:color w:val="auto"/>
          <w:sz w:val="28"/>
          <w:szCs w:val="28"/>
        </w:rPr>
      </w:pPr>
      <w:bookmarkStart w:id="37" w:name="_Toc26945254"/>
      <w:proofErr w:type="gramStart"/>
      <w:r w:rsidRPr="00445DEB">
        <w:rPr>
          <w:rFonts w:cstheme="minorHAnsi"/>
          <w:color w:val="auto"/>
          <w:sz w:val="28"/>
          <w:szCs w:val="28"/>
        </w:rPr>
        <w:t>g.Thống</w:t>
      </w:r>
      <w:proofErr w:type="gramEnd"/>
      <w:r w:rsidRPr="00445DEB">
        <w:rPr>
          <w:rFonts w:cstheme="minorHAnsi"/>
          <w:color w:val="auto"/>
          <w:sz w:val="28"/>
          <w:szCs w:val="28"/>
        </w:rPr>
        <w:t xml:space="preserve"> kê</w:t>
      </w:r>
      <w:bookmarkEnd w:id="37"/>
    </w:p>
    <w:p w:rsidR="00BD1BDA" w:rsidRDefault="00BD1BDA" w:rsidP="00590171">
      <w:pPr>
        <w:rPr>
          <w:rFonts w:cstheme="minorHAnsi"/>
          <w:b/>
          <w:sz w:val="28"/>
          <w:szCs w:val="28"/>
        </w:rPr>
      </w:pPr>
    </w:p>
    <w:p w:rsidR="00590171" w:rsidRPr="00445DEB" w:rsidRDefault="00590171" w:rsidP="00445DEB">
      <w:pPr>
        <w:pStyle w:val="Heading2"/>
        <w:rPr>
          <w:rFonts w:cstheme="minorHAnsi"/>
          <w:color w:val="FF0000"/>
          <w:sz w:val="28"/>
          <w:szCs w:val="28"/>
        </w:rPr>
      </w:pPr>
      <w:bookmarkStart w:id="38" w:name="_Toc26945255"/>
      <w:proofErr w:type="gramStart"/>
      <w:r w:rsidRPr="00445DEB">
        <w:rPr>
          <w:rFonts w:cstheme="minorHAnsi"/>
          <w:color w:val="FF0000"/>
          <w:sz w:val="28"/>
          <w:szCs w:val="28"/>
        </w:rPr>
        <w:lastRenderedPageBreak/>
        <w:t>5.Sơ</w:t>
      </w:r>
      <w:proofErr w:type="gramEnd"/>
      <w:r w:rsidRPr="00445DEB">
        <w:rPr>
          <w:rFonts w:cstheme="minorHAnsi"/>
          <w:color w:val="FF0000"/>
          <w:sz w:val="28"/>
          <w:szCs w:val="28"/>
        </w:rPr>
        <w:t xml:space="preserve"> đồ Sequence mức Thiết kế</w:t>
      </w:r>
      <w:bookmarkEnd w:id="38"/>
    </w:p>
    <w:p w:rsidR="00590171" w:rsidRPr="00445DEB" w:rsidRDefault="00590171" w:rsidP="00445DEB">
      <w:pPr>
        <w:pStyle w:val="Heading3"/>
        <w:rPr>
          <w:rFonts w:cstheme="minorHAnsi"/>
          <w:color w:val="auto"/>
          <w:sz w:val="28"/>
          <w:szCs w:val="28"/>
        </w:rPr>
      </w:pPr>
      <w:bookmarkStart w:id="39" w:name="_Toc26945256"/>
      <w:proofErr w:type="gramStart"/>
      <w:r w:rsidRPr="00445DEB">
        <w:rPr>
          <w:rFonts w:cstheme="minorHAnsi"/>
          <w:color w:val="auto"/>
          <w:sz w:val="28"/>
          <w:szCs w:val="28"/>
        </w:rPr>
        <w:t>a.Quản</w:t>
      </w:r>
      <w:proofErr w:type="gramEnd"/>
      <w:r w:rsidRPr="00445DEB">
        <w:rPr>
          <w:rFonts w:cstheme="minorHAnsi"/>
          <w:color w:val="auto"/>
          <w:sz w:val="28"/>
          <w:szCs w:val="28"/>
        </w:rPr>
        <w:t xml:space="preserve"> lý thực đơn</w:t>
      </w:r>
      <w:bookmarkEnd w:id="39"/>
    </w:p>
    <w:p w:rsidR="00B356DB" w:rsidRDefault="00C40FCC" w:rsidP="00590171">
      <w:pPr>
        <w:rPr>
          <w:rFonts w:cstheme="minorHAnsi"/>
          <w:b/>
          <w:sz w:val="28"/>
          <w:szCs w:val="28"/>
        </w:rPr>
      </w:pPr>
      <w:r>
        <w:rPr>
          <w:rFonts w:cstheme="minorHAnsi"/>
          <w:b/>
          <w:sz w:val="28"/>
          <w:szCs w:val="28"/>
        </w:rPr>
        <w:pict>
          <v:shape id="_x0000_i1033" type="#_x0000_t75" style="width:467.65pt;height:570pt">
            <v:imagedata r:id="rId17" o:title="SequenceDiagramThietKe_QuanLyThucDon"/>
          </v:shape>
        </w:pict>
      </w:r>
    </w:p>
    <w:p w:rsidR="00590171" w:rsidRPr="00445DEB" w:rsidRDefault="00590171" w:rsidP="00445DEB">
      <w:pPr>
        <w:pStyle w:val="Heading3"/>
        <w:rPr>
          <w:rFonts w:cstheme="minorHAnsi"/>
          <w:color w:val="auto"/>
          <w:sz w:val="28"/>
          <w:szCs w:val="28"/>
        </w:rPr>
      </w:pPr>
      <w:bookmarkStart w:id="40" w:name="_Toc26945257"/>
      <w:proofErr w:type="gramStart"/>
      <w:r w:rsidRPr="00445DEB">
        <w:rPr>
          <w:rFonts w:cstheme="minorHAnsi"/>
          <w:color w:val="auto"/>
          <w:sz w:val="28"/>
          <w:szCs w:val="28"/>
        </w:rPr>
        <w:lastRenderedPageBreak/>
        <w:t>b.Quản</w:t>
      </w:r>
      <w:proofErr w:type="gramEnd"/>
      <w:r w:rsidRPr="00445DEB">
        <w:rPr>
          <w:rFonts w:cstheme="minorHAnsi"/>
          <w:color w:val="auto"/>
          <w:sz w:val="28"/>
          <w:szCs w:val="28"/>
        </w:rPr>
        <w:t xml:space="preserve"> lý bàn ăn</w:t>
      </w:r>
      <w:bookmarkEnd w:id="40"/>
    </w:p>
    <w:p w:rsidR="00B356DB" w:rsidRDefault="00C40FCC" w:rsidP="00590171">
      <w:pPr>
        <w:rPr>
          <w:rFonts w:cstheme="minorHAnsi"/>
          <w:b/>
          <w:sz w:val="28"/>
          <w:szCs w:val="28"/>
        </w:rPr>
      </w:pPr>
      <w:r>
        <w:rPr>
          <w:rFonts w:cstheme="minorHAnsi"/>
          <w:b/>
          <w:sz w:val="28"/>
          <w:szCs w:val="28"/>
        </w:rPr>
        <w:lastRenderedPageBreak/>
        <w:pict>
          <v:shape id="_x0000_i1034" type="#_x0000_t75" style="width:396.75pt;height:647.25pt">
            <v:imagedata r:id="rId18" o:title="SequenceDiagramThietKe_QuanLyBanAn"/>
          </v:shape>
        </w:pict>
      </w:r>
    </w:p>
    <w:p w:rsidR="00590171" w:rsidRPr="00445DEB" w:rsidRDefault="00590171" w:rsidP="00445DEB">
      <w:pPr>
        <w:pStyle w:val="Heading3"/>
        <w:rPr>
          <w:rFonts w:cstheme="minorHAnsi"/>
          <w:color w:val="auto"/>
          <w:sz w:val="28"/>
          <w:szCs w:val="28"/>
        </w:rPr>
      </w:pPr>
      <w:bookmarkStart w:id="41" w:name="_Toc26945258"/>
      <w:proofErr w:type="gramStart"/>
      <w:r w:rsidRPr="00445DEB">
        <w:rPr>
          <w:rFonts w:cstheme="minorHAnsi"/>
          <w:color w:val="auto"/>
          <w:sz w:val="28"/>
          <w:szCs w:val="28"/>
        </w:rPr>
        <w:lastRenderedPageBreak/>
        <w:t>c.Quản</w:t>
      </w:r>
      <w:proofErr w:type="gramEnd"/>
      <w:r w:rsidRPr="00445DEB">
        <w:rPr>
          <w:rFonts w:cstheme="minorHAnsi"/>
          <w:color w:val="auto"/>
          <w:sz w:val="28"/>
          <w:szCs w:val="28"/>
        </w:rPr>
        <w:t xml:space="preserve"> lý phiếu đặt bàn</w:t>
      </w:r>
      <w:bookmarkEnd w:id="41"/>
    </w:p>
    <w:p w:rsidR="00B356DB" w:rsidRDefault="00C40FCC" w:rsidP="00590171">
      <w:pPr>
        <w:rPr>
          <w:rFonts w:cstheme="minorHAnsi"/>
          <w:b/>
          <w:sz w:val="28"/>
          <w:szCs w:val="28"/>
        </w:rPr>
      </w:pPr>
      <w:r>
        <w:rPr>
          <w:rFonts w:cstheme="minorHAnsi"/>
          <w:b/>
          <w:noProof/>
          <w:sz w:val="28"/>
          <w:szCs w:val="28"/>
        </w:rPr>
        <w:lastRenderedPageBreak/>
        <w:pict>
          <v:shape id="_x0000_i1035" type="#_x0000_t75" style="width:468pt;height:641.25pt">
            <v:imagedata r:id="rId19" o:title="SequenceDiagramThietKe_QuanLyPhieuDatBan"/>
          </v:shape>
        </w:pict>
      </w:r>
    </w:p>
    <w:p w:rsidR="00590171" w:rsidRPr="00445DEB" w:rsidRDefault="00590171" w:rsidP="00445DEB">
      <w:pPr>
        <w:pStyle w:val="Heading3"/>
        <w:rPr>
          <w:rFonts w:cstheme="minorHAnsi"/>
          <w:color w:val="auto"/>
          <w:sz w:val="28"/>
          <w:szCs w:val="28"/>
        </w:rPr>
      </w:pPr>
      <w:bookmarkStart w:id="42" w:name="_Toc26945259"/>
      <w:proofErr w:type="gramStart"/>
      <w:r w:rsidRPr="00445DEB">
        <w:rPr>
          <w:rFonts w:cstheme="minorHAnsi"/>
          <w:color w:val="auto"/>
          <w:sz w:val="28"/>
          <w:szCs w:val="28"/>
        </w:rPr>
        <w:lastRenderedPageBreak/>
        <w:t>d.Quản</w:t>
      </w:r>
      <w:proofErr w:type="gramEnd"/>
      <w:r w:rsidRPr="00445DEB">
        <w:rPr>
          <w:rFonts w:cstheme="minorHAnsi"/>
          <w:color w:val="auto"/>
          <w:sz w:val="28"/>
          <w:szCs w:val="28"/>
        </w:rPr>
        <w:t xml:space="preserve"> lý hóa đơn</w:t>
      </w:r>
      <w:bookmarkEnd w:id="42"/>
    </w:p>
    <w:p w:rsidR="00B356DB" w:rsidRDefault="00C40FCC" w:rsidP="00590171">
      <w:pPr>
        <w:rPr>
          <w:rFonts w:cstheme="minorHAnsi"/>
          <w:b/>
          <w:sz w:val="28"/>
          <w:szCs w:val="28"/>
        </w:rPr>
      </w:pPr>
      <w:r>
        <w:rPr>
          <w:rFonts w:cstheme="minorHAnsi"/>
          <w:b/>
          <w:sz w:val="28"/>
          <w:szCs w:val="28"/>
        </w:rPr>
        <w:pict>
          <v:shape id="_x0000_i1036" type="#_x0000_t75" style="width:467.25pt;height:421.5pt">
            <v:imagedata r:id="rId20" o:title="SequenceDiagramThietKe_QuanLyHoaDon"/>
          </v:shape>
        </w:pict>
      </w:r>
    </w:p>
    <w:p w:rsidR="00590171" w:rsidRPr="00445DEB" w:rsidRDefault="00590171" w:rsidP="00445DEB">
      <w:pPr>
        <w:pStyle w:val="Heading3"/>
        <w:rPr>
          <w:rFonts w:cstheme="minorHAnsi"/>
          <w:color w:val="auto"/>
          <w:sz w:val="28"/>
          <w:szCs w:val="28"/>
        </w:rPr>
      </w:pPr>
      <w:bookmarkStart w:id="43" w:name="_Toc26945260"/>
      <w:proofErr w:type="gramStart"/>
      <w:r w:rsidRPr="00445DEB">
        <w:rPr>
          <w:rFonts w:cstheme="minorHAnsi"/>
          <w:color w:val="auto"/>
          <w:sz w:val="28"/>
          <w:szCs w:val="28"/>
        </w:rPr>
        <w:lastRenderedPageBreak/>
        <w:t>e.Quản</w:t>
      </w:r>
      <w:proofErr w:type="gramEnd"/>
      <w:r w:rsidRPr="00445DEB">
        <w:rPr>
          <w:rFonts w:cstheme="minorHAnsi"/>
          <w:color w:val="auto"/>
          <w:sz w:val="28"/>
          <w:szCs w:val="28"/>
        </w:rPr>
        <w:t xml:space="preserve"> lý </w:t>
      </w:r>
      <w:r w:rsidR="00BD1BDA" w:rsidRPr="00445DEB">
        <w:rPr>
          <w:rFonts w:cstheme="minorHAnsi"/>
          <w:color w:val="auto"/>
          <w:sz w:val="28"/>
          <w:szCs w:val="28"/>
        </w:rPr>
        <w:t>người dùng</w:t>
      </w:r>
      <w:bookmarkEnd w:id="43"/>
    </w:p>
    <w:p w:rsidR="00B356DB" w:rsidRPr="00445DEB" w:rsidRDefault="00B356DB" w:rsidP="00445DEB">
      <w:pPr>
        <w:pStyle w:val="Heading3"/>
        <w:rPr>
          <w:rFonts w:cstheme="minorHAnsi"/>
          <w:color w:val="auto"/>
          <w:sz w:val="28"/>
          <w:szCs w:val="28"/>
        </w:rPr>
      </w:pPr>
    </w:p>
    <w:p w:rsidR="00590171" w:rsidRPr="00445DEB" w:rsidRDefault="00590171" w:rsidP="00445DEB">
      <w:pPr>
        <w:pStyle w:val="Heading3"/>
        <w:rPr>
          <w:rFonts w:cstheme="minorHAnsi"/>
          <w:color w:val="auto"/>
          <w:sz w:val="28"/>
          <w:szCs w:val="28"/>
        </w:rPr>
      </w:pPr>
      <w:bookmarkStart w:id="44" w:name="_Toc26945261"/>
      <w:proofErr w:type="gramStart"/>
      <w:r w:rsidRPr="00445DEB">
        <w:rPr>
          <w:rFonts w:cstheme="minorHAnsi"/>
          <w:color w:val="auto"/>
          <w:sz w:val="28"/>
          <w:szCs w:val="28"/>
        </w:rPr>
        <w:t>f.Quản</w:t>
      </w:r>
      <w:proofErr w:type="gramEnd"/>
      <w:r w:rsidRPr="00445DEB">
        <w:rPr>
          <w:rFonts w:cstheme="minorHAnsi"/>
          <w:color w:val="auto"/>
          <w:sz w:val="28"/>
          <w:szCs w:val="28"/>
        </w:rPr>
        <w:t xml:space="preserve"> lý khách hàng</w:t>
      </w:r>
      <w:bookmarkEnd w:id="44"/>
    </w:p>
    <w:p w:rsidR="00B356DB" w:rsidRPr="00445DEB" w:rsidRDefault="00B356DB" w:rsidP="00445DEB">
      <w:pPr>
        <w:pStyle w:val="Heading3"/>
        <w:rPr>
          <w:rFonts w:cstheme="minorHAnsi"/>
          <w:color w:val="auto"/>
          <w:sz w:val="28"/>
          <w:szCs w:val="28"/>
        </w:rPr>
      </w:pPr>
    </w:p>
    <w:p w:rsidR="00590171" w:rsidRPr="00445DEB" w:rsidRDefault="00590171" w:rsidP="00445DEB">
      <w:pPr>
        <w:pStyle w:val="Heading3"/>
        <w:rPr>
          <w:rFonts w:cstheme="minorHAnsi"/>
          <w:color w:val="auto"/>
          <w:sz w:val="28"/>
          <w:szCs w:val="28"/>
        </w:rPr>
      </w:pPr>
      <w:bookmarkStart w:id="45" w:name="_Toc26945262"/>
      <w:proofErr w:type="gramStart"/>
      <w:r w:rsidRPr="00445DEB">
        <w:rPr>
          <w:rFonts w:cstheme="minorHAnsi"/>
          <w:color w:val="auto"/>
          <w:sz w:val="28"/>
          <w:szCs w:val="28"/>
        </w:rPr>
        <w:t>g.Thống</w:t>
      </w:r>
      <w:proofErr w:type="gramEnd"/>
      <w:r w:rsidRPr="00445DEB">
        <w:rPr>
          <w:rFonts w:cstheme="minorHAnsi"/>
          <w:color w:val="auto"/>
          <w:sz w:val="28"/>
          <w:szCs w:val="28"/>
        </w:rPr>
        <w:t xml:space="preserve"> kê</w:t>
      </w:r>
      <w:bookmarkEnd w:id="45"/>
    </w:p>
    <w:p w:rsidR="00EA1257" w:rsidRPr="00445DEB" w:rsidRDefault="00EA1257" w:rsidP="00445DEB">
      <w:pPr>
        <w:pStyle w:val="Heading2"/>
        <w:rPr>
          <w:rFonts w:cstheme="minorHAnsi"/>
          <w:color w:val="FF0000"/>
          <w:sz w:val="28"/>
          <w:szCs w:val="28"/>
        </w:rPr>
      </w:pPr>
      <w:bookmarkStart w:id="46" w:name="_Toc26945263"/>
      <w:proofErr w:type="gramStart"/>
      <w:r w:rsidRPr="00445DEB">
        <w:rPr>
          <w:rFonts w:cstheme="minorHAnsi"/>
          <w:color w:val="FF0000"/>
          <w:sz w:val="28"/>
          <w:szCs w:val="28"/>
        </w:rPr>
        <w:t>6.Sơ</w:t>
      </w:r>
      <w:proofErr w:type="gramEnd"/>
      <w:r w:rsidRPr="00445DEB">
        <w:rPr>
          <w:rFonts w:cstheme="minorHAnsi"/>
          <w:color w:val="FF0000"/>
          <w:sz w:val="28"/>
          <w:szCs w:val="28"/>
        </w:rPr>
        <w:t xml:space="preserve"> đồ Class mức Thiết kế</w:t>
      </w:r>
      <w:bookmarkEnd w:id="46"/>
    </w:p>
    <w:p w:rsidR="00EA1257" w:rsidRPr="00445DEB" w:rsidRDefault="00EA1257" w:rsidP="00445DEB">
      <w:pPr>
        <w:pStyle w:val="Heading3"/>
        <w:rPr>
          <w:rFonts w:cstheme="minorHAnsi"/>
          <w:color w:val="auto"/>
          <w:sz w:val="28"/>
          <w:szCs w:val="28"/>
        </w:rPr>
      </w:pPr>
      <w:bookmarkStart w:id="47" w:name="_Toc26945264"/>
      <w:proofErr w:type="gramStart"/>
      <w:r w:rsidRPr="00445DEB">
        <w:rPr>
          <w:rFonts w:cstheme="minorHAnsi"/>
          <w:color w:val="auto"/>
          <w:sz w:val="28"/>
          <w:szCs w:val="28"/>
        </w:rPr>
        <w:t>a.Quản</w:t>
      </w:r>
      <w:proofErr w:type="gramEnd"/>
      <w:r w:rsidRPr="00445DEB">
        <w:rPr>
          <w:rFonts w:cstheme="minorHAnsi"/>
          <w:color w:val="auto"/>
          <w:sz w:val="28"/>
          <w:szCs w:val="28"/>
        </w:rPr>
        <w:t xml:space="preserve"> lý thực đơn</w:t>
      </w:r>
      <w:bookmarkEnd w:id="47"/>
    </w:p>
    <w:p w:rsidR="00EA1257" w:rsidRDefault="00C40FCC" w:rsidP="00590171">
      <w:pPr>
        <w:rPr>
          <w:rFonts w:cstheme="minorHAnsi"/>
          <w:b/>
          <w:sz w:val="28"/>
          <w:szCs w:val="28"/>
        </w:rPr>
      </w:pPr>
      <w:r>
        <w:rPr>
          <w:rFonts w:cstheme="minorHAnsi"/>
          <w:b/>
          <w:sz w:val="28"/>
          <w:szCs w:val="28"/>
        </w:rPr>
        <w:pict>
          <v:shape id="_x0000_i1037" type="#_x0000_t75" style="width:468pt;height:310.15pt">
            <v:imagedata r:id="rId21" o:title="ClassDiagramThietKe_QuanLyThucDon"/>
          </v:shape>
        </w:pict>
      </w:r>
    </w:p>
    <w:p w:rsidR="00EA1257" w:rsidRPr="00445DEB" w:rsidRDefault="00EA1257" w:rsidP="00445DEB">
      <w:pPr>
        <w:pStyle w:val="Heading3"/>
        <w:rPr>
          <w:rFonts w:cstheme="minorHAnsi"/>
          <w:color w:val="auto"/>
          <w:sz w:val="28"/>
          <w:szCs w:val="28"/>
        </w:rPr>
      </w:pPr>
      <w:bookmarkStart w:id="48" w:name="_Toc26945265"/>
      <w:proofErr w:type="gramStart"/>
      <w:r w:rsidRPr="00445DEB">
        <w:rPr>
          <w:rFonts w:cstheme="minorHAnsi"/>
          <w:color w:val="auto"/>
          <w:sz w:val="28"/>
          <w:szCs w:val="28"/>
        </w:rPr>
        <w:lastRenderedPageBreak/>
        <w:t>b.Quản</w:t>
      </w:r>
      <w:proofErr w:type="gramEnd"/>
      <w:r w:rsidRPr="00445DEB">
        <w:rPr>
          <w:rFonts w:cstheme="minorHAnsi"/>
          <w:color w:val="auto"/>
          <w:sz w:val="28"/>
          <w:szCs w:val="28"/>
        </w:rPr>
        <w:t xml:space="preserve"> lý bàn ăn</w:t>
      </w:r>
      <w:bookmarkEnd w:id="48"/>
    </w:p>
    <w:p w:rsidR="00EA1257" w:rsidRDefault="00C40FCC" w:rsidP="00590171">
      <w:pPr>
        <w:rPr>
          <w:rFonts w:cstheme="minorHAnsi"/>
          <w:b/>
          <w:sz w:val="28"/>
          <w:szCs w:val="28"/>
        </w:rPr>
      </w:pPr>
      <w:r>
        <w:rPr>
          <w:rFonts w:cstheme="minorHAnsi"/>
          <w:b/>
          <w:sz w:val="28"/>
          <w:szCs w:val="28"/>
        </w:rPr>
        <w:pict>
          <v:shape id="_x0000_i1038" type="#_x0000_t75" style="width:467.25pt;height:379.5pt">
            <v:imagedata r:id="rId22" o:title="ClassDiagramThietKe_QuanLyBanAn"/>
          </v:shape>
        </w:pict>
      </w:r>
    </w:p>
    <w:p w:rsidR="00EA1257" w:rsidRPr="00445DEB" w:rsidRDefault="00EA1257" w:rsidP="00445DEB">
      <w:pPr>
        <w:pStyle w:val="Heading3"/>
        <w:rPr>
          <w:rFonts w:cstheme="minorHAnsi"/>
          <w:color w:val="auto"/>
          <w:sz w:val="28"/>
          <w:szCs w:val="28"/>
        </w:rPr>
      </w:pPr>
      <w:bookmarkStart w:id="49" w:name="_Toc26945266"/>
      <w:proofErr w:type="gramStart"/>
      <w:r w:rsidRPr="00445DEB">
        <w:rPr>
          <w:rFonts w:cstheme="minorHAnsi"/>
          <w:color w:val="auto"/>
          <w:sz w:val="28"/>
          <w:szCs w:val="28"/>
        </w:rPr>
        <w:lastRenderedPageBreak/>
        <w:t>c.Quản</w:t>
      </w:r>
      <w:proofErr w:type="gramEnd"/>
      <w:r w:rsidRPr="00445DEB">
        <w:rPr>
          <w:rFonts w:cstheme="minorHAnsi"/>
          <w:color w:val="auto"/>
          <w:sz w:val="28"/>
          <w:szCs w:val="28"/>
        </w:rPr>
        <w:t xml:space="preserve"> lý phiếu đặt bàn</w:t>
      </w:r>
      <w:bookmarkEnd w:id="49"/>
    </w:p>
    <w:p w:rsidR="00EA1257" w:rsidRDefault="00C40FCC" w:rsidP="00590171">
      <w:pPr>
        <w:rPr>
          <w:rFonts w:cstheme="minorHAnsi"/>
          <w:b/>
          <w:sz w:val="28"/>
          <w:szCs w:val="28"/>
        </w:rPr>
      </w:pPr>
      <w:r>
        <w:rPr>
          <w:rFonts w:cstheme="minorHAnsi"/>
          <w:b/>
          <w:sz w:val="28"/>
          <w:szCs w:val="28"/>
        </w:rPr>
        <w:pict>
          <v:shape id="_x0000_i1039" type="#_x0000_t75" style="width:467.65pt;height:241.15pt">
            <v:imagedata r:id="rId23" o:title="ClassDiagramThietKe_QuanLyPhieuDatBan"/>
          </v:shape>
        </w:pict>
      </w:r>
    </w:p>
    <w:p w:rsidR="00EA1257" w:rsidRPr="00445DEB" w:rsidRDefault="00EA1257" w:rsidP="00445DEB">
      <w:pPr>
        <w:pStyle w:val="Heading3"/>
        <w:rPr>
          <w:rFonts w:cstheme="minorHAnsi"/>
          <w:color w:val="auto"/>
          <w:sz w:val="28"/>
          <w:szCs w:val="28"/>
        </w:rPr>
      </w:pPr>
      <w:bookmarkStart w:id="50" w:name="_Toc26945267"/>
      <w:proofErr w:type="gramStart"/>
      <w:r w:rsidRPr="00445DEB">
        <w:rPr>
          <w:rFonts w:cstheme="minorHAnsi"/>
          <w:color w:val="auto"/>
          <w:sz w:val="28"/>
          <w:szCs w:val="28"/>
        </w:rPr>
        <w:t>d.Quản</w:t>
      </w:r>
      <w:proofErr w:type="gramEnd"/>
      <w:r w:rsidRPr="00445DEB">
        <w:rPr>
          <w:rFonts w:cstheme="minorHAnsi"/>
          <w:color w:val="auto"/>
          <w:sz w:val="28"/>
          <w:szCs w:val="28"/>
        </w:rPr>
        <w:t xml:space="preserve"> lý hóa đơn</w:t>
      </w:r>
      <w:bookmarkEnd w:id="50"/>
    </w:p>
    <w:p w:rsidR="00EA1257" w:rsidRDefault="00C40FCC" w:rsidP="00590171">
      <w:pPr>
        <w:rPr>
          <w:rFonts w:cstheme="minorHAnsi"/>
          <w:b/>
          <w:sz w:val="28"/>
          <w:szCs w:val="28"/>
        </w:rPr>
      </w:pPr>
      <w:r>
        <w:rPr>
          <w:rFonts w:cstheme="minorHAnsi"/>
          <w:b/>
          <w:sz w:val="28"/>
          <w:szCs w:val="28"/>
        </w:rPr>
        <w:pict>
          <v:shape id="_x0000_i1040" type="#_x0000_t75" style="width:468pt;height:200.25pt">
            <v:imagedata r:id="rId24" o:title="ClassDiagramThietKe_QuanLyHoaDon"/>
          </v:shape>
        </w:pict>
      </w:r>
    </w:p>
    <w:p w:rsidR="00EA1257" w:rsidRPr="00445DEB" w:rsidRDefault="00EA1257" w:rsidP="00445DEB">
      <w:pPr>
        <w:pStyle w:val="Heading3"/>
        <w:rPr>
          <w:rFonts w:cstheme="minorHAnsi"/>
          <w:color w:val="auto"/>
          <w:sz w:val="28"/>
          <w:szCs w:val="28"/>
        </w:rPr>
      </w:pPr>
      <w:bookmarkStart w:id="51" w:name="_Toc26945268"/>
      <w:proofErr w:type="gramStart"/>
      <w:r w:rsidRPr="00445DEB">
        <w:rPr>
          <w:rFonts w:cstheme="minorHAnsi"/>
          <w:color w:val="auto"/>
          <w:sz w:val="28"/>
          <w:szCs w:val="28"/>
        </w:rPr>
        <w:t>e.Quản</w:t>
      </w:r>
      <w:proofErr w:type="gramEnd"/>
      <w:r w:rsidRPr="00445DEB">
        <w:rPr>
          <w:rFonts w:cstheme="minorHAnsi"/>
          <w:color w:val="auto"/>
          <w:sz w:val="28"/>
          <w:szCs w:val="28"/>
        </w:rPr>
        <w:t xml:space="preserve"> lý người dùng</w:t>
      </w:r>
      <w:bookmarkEnd w:id="51"/>
    </w:p>
    <w:p w:rsidR="00EA1257" w:rsidRPr="00445DEB" w:rsidRDefault="00EA1257" w:rsidP="00445DEB">
      <w:pPr>
        <w:pStyle w:val="Heading3"/>
        <w:rPr>
          <w:rFonts w:cstheme="minorHAnsi"/>
          <w:color w:val="auto"/>
          <w:sz w:val="28"/>
          <w:szCs w:val="28"/>
        </w:rPr>
      </w:pPr>
      <w:bookmarkStart w:id="52" w:name="_Toc26945269"/>
      <w:proofErr w:type="gramStart"/>
      <w:r w:rsidRPr="00445DEB">
        <w:rPr>
          <w:rFonts w:cstheme="minorHAnsi"/>
          <w:color w:val="auto"/>
          <w:sz w:val="28"/>
          <w:szCs w:val="28"/>
        </w:rPr>
        <w:t>f.Quản</w:t>
      </w:r>
      <w:proofErr w:type="gramEnd"/>
      <w:r w:rsidRPr="00445DEB">
        <w:rPr>
          <w:rFonts w:cstheme="minorHAnsi"/>
          <w:color w:val="auto"/>
          <w:sz w:val="28"/>
          <w:szCs w:val="28"/>
        </w:rPr>
        <w:t xml:space="preserve"> lý nhân viên</w:t>
      </w:r>
      <w:bookmarkEnd w:id="52"/>
    </w:p>
    <w:p w:rsidR="00EA1257" w:rsidRPr="00445DEB" w:rsidRDefault="00EA1257" w:rsidP="00445DEB">
      <w:pPr>
        <w:pStyle w:val="Heading3"/>
        <w:rPr>
          <w:rFonts w:cstheme="minorHAnsi"/>
          <w:color w:val="auto"/>
          <w:sz w:val="28"/>
          <w:szCs w:val="28"/>
        </w:rPr>
      </w:pPr>
      <w:bookmarkStart w:id="53" w:name="_Toc26945270"/>
      <w:proofErr w:type="gramStart"/>
      <w:r w:rsidRPr="00445DEB">
        <w:rPr>
          <w:rFonts w:cstheme="minorHAnsi"/>
          <w:color w:val="auto"/>
          <w:sz w:val="28"/>
          <w:szCs w:val="28"/>
        </w:rPr>
        <w:t>g.Thống</w:t>
      </w:r>
      <w:proofErr w:type="gramEnd"/>
      <w:r w:rsidRPr="00445DEB">
        <w:rPr>
          <w:rFonts w:cstheme="minorHAnsi"/>
          <w:color w:val="auto"/>
          <w:sz w:val="28"/>
          <w:szCs w:val="28"/>
        </w:rPr>
        <w:t xml:space="preserve"> kê</w:t>
      </w:r>
      <w:bookmarkEnd w:id="53"/>
    </w:p>
    <w:p w:rsidR="00590171" w:rsidRDefault="00590171" w:rsidP="00590171">
      <w:pPr>
        <w:rPr>
          <w:rFonts w:cstheme="minorHAnsi"/>
          <w:b/>
          <w:sz w:val="28"/>
          <w:szCs w:val="28"/>
        </w:rPr>
      </w:pPr>
    </w:p>
    <w:p w:rsidR="00590171" w:rsidRPr="00590171" w:rsidRDefault="00590171" w:rsidP="00590171">
      <w:pPr>
        <w:rPr>
          <w:rFonts w:cstheme="minorHAnsi"/>
          <w:b/>
          <w:sz w:val="28"/>
          <w:szCs w:val="28"/>
        </w:rPr>
      </w:pPr>
    </w:p>
    <w:sectPr w:rsidR="00590171" w:rsidRPr="00590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FPE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1">
    <w:nsid w:val="00000002"/>
    <w:multiLevelType w:val="multilevel"/>
    <w:tmpl w:val="00000002"/>
    <w:name w:val="WWNum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2">
    <w:nsid w:val="00000003"/>
    <w:multiLevelType w:val="multilevel"/>
    <w:tmpl w:val="00000003"/>
    <w:name w:val="WWNum4"/>
    <w:lvl w:ilvl="0">
      <w:start w:val="1"/>
      <w:numFmt w:val="lowerLetter"/>
      <w:lvlText w:val="%1."/>
      <w:lvlJc w:val="left"/>
      <w:pPr>
        <w:tabs>
          <w:tab w:val="num" w:pos="0"/>
        </w:tabs>
        <w:ind w:left="1530" w:hanging="360"/>
      </w:pPr>
      <w:rPr>
        <w:color w:val="C00000"/>
      </w:rPr>
    </w:lvl>
    <w:lvl w:ilvl="1">
      <w:start w:val="1"/>
      <w:numFmt w:val="bullet"/>
      <w:lvlText w:val=""/>
      <w:lvlJc w:val="left"/>
      <w:pPr>
        <w:tabs>
          <w:tab w:val="num" w:pos="0"/>
        </w:tabs>
        <w:ind w:left="2250" w:hanging="360"/>
      </w:pPr>
      <w:rPr>
        <w:rFonts w:ascii="Symbol" w:hAnsi="Symbol"/>
      </w:rPr>
    </w:lvl>
    <w:lvl w:ilvl="2">
      <w:start w:val="1"/>
      <w:numFmt w:val="bullet"/>
      <w:lvlText w:val=""/>
      <w:lvlJc w:val="left"/>
      <w:pPr>
        <w:tabs>
          <w:tab w:val="num" w:pos="0"/>
        </w:tabs>
        <w:ind w:left="2970" w:hanging="360"/>
      </w:pPr>
      <w:rPr>
        <w:rFonts w:ascii="Wingdings" w:hAnsi="Wingdings"/>
      </w:rPr>
    </w:lvl>
    <w:lvl w:ilvl="3">
      <w:start w:val="1"/>
      <w:numFmt w:val="bullet"/>
      <w:lvlText w:val=""/>
      <w:lvlJc w:val="left"/>
      <w:pPr>
        <w:tabs>
          <w:tab w:val="num" w:pos="0"/>
        </w:tabs>
        <w:ind w:left="3690" w:hanging="360"/>
      </w:pPr>
      <w:rPr>
        <w:rFonts w:ascii="Symbol" w:hAnsi="Symbol"/>
      </w:rPr>
    </w:lvl>
    <w:lvl w:ilvl="4">
      <w:start w:val="1"/>
      <w:numFmt w:val="bullet"/>
      <w:lvlText w:val="o"/>
      <w:lvlJc w:val="left"/>
      <w:pPr>
        <w:tabs>
          <w:tab w:val="num" w:pos="0"/>
        </w:tabs>
        <w:ind w:left="4410" w:hanging="360"/>
      </w:pPr>
      <w:rPr>
        <w:rFonts w:ascii="Courier New" w:hAnsi="Courier New" w:cs="Courier New"/>
      </w:rPr>
    </w:lvl>
    <w:lvl w:ilvl="5">
      <w:start w:val="1"/>
      <w:numFmt w:val="bullet"/>
      <w:lvlText w:val=""/>
      <w:lvlJc w:val="left"/>
      <w:pPr>
        <w:tabs>
          <w:tab w:val="num" w:pos="0"/>
        </w:tabs>
        <w:ind w:left="5130" w:hanging="360"/>
      </w:pPr>
      <w:rPr>
        <w:rFonts w:ascii="Wingdings" w:hAnsi="Wingdings"/>
      </w:rPr>
    </w:lvl>
    <w:lvl w:ilvl="6">
      <w:start w:val="1"/>
      <w:numFmt w:val="bullet"/>
      <w:lvlText w:val=""/>
      <w:lvlJc w:val="left"/>
      <w:pPr>
        <w:tabs>
          <w:tab w:val="num" w:pos="0"/>
        </w:tabs>
        <w:ind w:left="5850" w:hanging="360"/>
      </w:pPr>
      <w:rPr>
        <w:rFonts w:ascii="Symbol" w:hAnsi="Symbol"/>
      </w:rPr>
    </w:lvl>
    <w:lvl w:ilvl="7">
      <w:start w:val="1"/>
      <w:numFmt w:val="bullet"/>
      <w:lvlText w:val="o"/>
      <w:lvlJc w:val="left"/>
      <w:pPr>
        <w:tabs>
          <w:tab w:val="num" w:pos="0"/>
        </w:tabs>
        <w:ind w:left="6570" w:hanging="360"/>
      </w:pPr>
      <w:rPr>
        <w:rFonts w:ascii="Courier New" w:hAnsi="Courier New" w:cs="Courier New"/>
      </w:rPr>
    </w:lvl>
    <w:lvl w:ilvl="8">
      <w:start w:val="1"/>
      <w:numFmt w:val="bullet"/>
      <w:lvlText w:val=""/>
      <w:lvlJc w:val="left"/>
      <w:pPr>
        <w:tabs>
          <w:tab w:val="num" w:pos="0"/>
        </w:tabs>
        <w:ind w:left="7290" w:hanging="360"/>
      </w:pPr>
      <w:rPr>
        <w:rFonts w:ascii="Wingdings" w:hAnsi="Wingdings"/>
      </w:rPr>
    </w:lvl>
  </w:abstractNum>
  <w:abstractNum w:abstractNumId="3">
    <w:nsid w:val="00000004"/>
    <w:multiLevelType w:val="multilevel"/>
    <w:tmpl w:val="00000004"/>
    <w:name w:val="WWNum5"/>
    <w:lvl w:ilvl="0">
      <w:start w:val="3"/>
      <w:numFmt w:val="bullet"/>
      <w:lvlText w:val="-"/>
      <w:lvlJc w:val="left"/>
      <w:pPr>
        <w:tabs>
          <w:tab w:val="num" w:pos="0"/>
        </w:tabs>
        <w:ind w:left="1800" w:hanging="360"/>
      </w:pPr>
      <w:rPr>
        <w:rFonts w:ascii="Times New Roman" w:hAnsi="Times New Roman" w:cs="Times New Roman"/>
      </w:rPr>
    </w:lvl>
    <w:lvl w:ilvl="1">
      <w:start w:val="1"/>
      <w:numFmt w:val="bullet"/>
      <w:lvlText w:val="o"/>
      <w:lvlJc w:val="left"/>
      <w:pPr>
        <w:tabs>
          <w:tab w:val="num" w:pos="0"/>
        </w:tabs>
        <w:ind w:left="2520" w:hanging="360"/>
      </w:pPr>
      <w:rPr>
        <w:rFonts w:ascii="Courier New" w:hAnsi="Courier New" w:cs="Courier New"/>
      </w:rPr>
    </w:lvl>
    <w:lvl w:ilvl="2">
      <w:start w:val="1"/>
      <w:numFmt w:val="bullet"/>
      <w:lvlText w:val=""/>
      <w:lvlJc w:val="left"/>
      <w:pPr>
        <w:tabs>
          <w:tab w:val="num" w:pos="0"/>
        </w:tabs>
        <w:ind w:left="3240" w:hanging="360"/>
      </w:pPr>
      <w:rPr>
        <w:rFonts w:ascii="Wingdings" w:hAnsi="Wingdings"/>
      </w:rPr>
    </w:lvl>
    <w:lvl w:ilvl="3">
      <w:start w:val="1"/>
      <w:numFmt w:val="bullet"/>
      <w:lvlText w:val=""/>
      <w:lvlJc w:val="left"/>
      <w:pPr>
        <w:tabs>
          <w:tab w:val="num" w:pos="0"/>
        </w:tabs>
        <w:ind w:left="3960" w:hanging="360"/>
      </w:pPr>
      <w:rPr>
        <w:rFonts w:ascii="Symbol" w:hAnsi="Symbol"/>
      </w:rPr>
    </w:lvl>
    <w:lvl w:ilvl="4">
      <w:start w:val="1"/>
      <w:numFmt w:val="bullet"/>
      <w:lvlText w:val="o"/>
      <w:lvlJc w:val="left"/>
      <w:pPr>
        <w:tabs>
          <w:tab w:val="num" w:pos="0"/>
        </w:tabs>
        <w:ind w:left="4680" w:hanging="360"/>
      </w:pPr>
      <w:rPr>
        <w:rFonts w:ascii="Courier New" w:hAnsi="Courier New" w:cs="Courier New"/>
      </w:rPr>
    </w:lvl>
    <w:lvl w:ilvl="5">
      <w:start w:val="1"/>
      <w:numFmt w:val="bullet"/>
      <w:lvlText w:val=""/>
      <w:lvlJc w:val="left"/>
      <w:pPr>
        <w:tabs>
          <w:tab w:val="num" w:pos="0"/>
        </w:tabs>
        <w:ind w:left="5400" w:hanging="360"/>
      </w:pPr>
      <w:rPr>
        <w:rFonts w:ascii="Wingdings" w:hAnsi="Wingdings"/>
      </w:rPr>
    </w:lvl>
    <w:lvl w:ilvl="6">
      <w:start w:val="1"/>
      <w:numFmt w:val="bullet"/>
      <w:lvlText w:val=""/>
      <w:lvlJc w:val="left"/>
      <w:pPr>
        <w:tabs>
          <w:tab w:val="num" w:pos="0"/>
        </w:tabs>
        <w:ind w:left="6120" w:hanging="360"/>
      </w:pPr>
      <w:rPr>
        <w:rFonts w:ascii="Symbol" w:hAnsi="Symbol"/>
      </w:rPr>
    </w:lvl>
    <w:lvl w:ilvl="7">
      <w:start w:val="1"/>
      <w:numFmt w:val="bullet"/>
      <w:lvlText w:val="o"/>
      <w:lvlJc w:val="left"/>
      <w:pPr>
        <w:tabs>
          <w:tab w:val="num" w:pos="0"/>
        </w:tabs>
        <w:ind w:left="6840" w:hanging="360"/>
      </w:pPr>
      <w:rPr>
        <w:rFonts w:ascii="Courier New" w:hAnsi="Courier New" w:cs="Courier New"/>
      </w:rPr>
    </w:lvl>
    <w:lvl w:ilvl="8">
      <w:start w:val="1"/>
      <w:numFmt w:val="bullet"/>
      <w:lvlText w:val=""/>
      <w:lvlJc w:val="left"/>
      <w:pPr>
        <w:tabs>
          <w:tab w:val="num" w:pos="0"/>
        </w:tabs>
        <w:ind w:left="7560" w:hanging="360"/>
      </w:pPr>
      <w:rPr>
        <w:rFonts w:ascii="Wingdings" w:hAnsi="Wingdings"/>
      </w:rPr>
    </w:lvl>
  </w:abstractNum>
  <w:abstractNum w:abstractNumId="4">
    <w:nsid w:val="00000005"/>
    <w:multiLevelType w:val="multilevel"/>
    <w:tmpl w:val="00000005"/>
    <w:name w:val="WWNum6"/>
    <w:lvl w:ilvl="0">
      <w:start w:val="1"/>
      <w:numFmt w:val="bullet"/>
      <w:lvlText w:val=""/>
      <w:lvlJc w:val="left"/>
      <w:pPr>
        <w:tabs>
          <w:tab w:val="num" w:pos="0"/>
        </w:tabs>
        <w:ind w:left="1620" w:hanging="360"/>
      </w:pPr>
      <w:rPr>
        <w:rFonts w:ascii="Symbol" w:hAnsi="Symbol"/>
      </w:rPr>
    </w:lvl>
    <w:lvl w:ilvl="1">
      <w:start w:val="1"/>
      <w:numFmt w:val="bullet"/>
      <w:lvlText w:val="o"/>
      <w:lvlJc w:val="left"/>
      <w:pPr>
        <w:tabs>
          <w:tab w:val="num" w:pos="0"/>
        </w:tabs>
        <w:ind w:left="2340" w:hanging="360"/>
      </w:pPr>
      <w:rPr>
        <w:rFonts w:ascii="Courier New" w:hAnsi="Courier New" w:cs="Courier New"/>
      </w:rPr>
    </w:lvl>
    <w:lvl w:ilvl="2">
      <w:start w:val="1"/>
      <w:numFmt w:val="bullet"/>
      <w:lvlText w:val=""/>
      <w:lvlJc w:val="left"/>
      <w:pPr>
        <w:tabs>
          <w:tab w:val="num" w:pos="0"/>
        </w:tabs>
        <w:ind w:left="3060" w:hanging="360"/>
      </w:pPr>
      <w:rPr>
        <w:rFonts w:ascii="Wingdings" w:hAnsi="Wingdings"/>
      </w:rPr>
    </w:lvl>
    <w:lvl w:ilvl="3">
      <w:start w:val="1"/>
      <w:numFmt w:val="bullet"/>
      <w:lvlText w:val=""/>
      <w:lvlJc w:val="left"/>
      <w:pPr>
        <w:tabs>
          <w:tab w:val="num" w:pos="0"/>
        </w:tabs>
        <w:ind w:left="3780" w:hanging="360"/>
      </w:pPr>
      <w:rPr>
        <w:rFonts w:ascii="Symbol" w:hAnsi="Symbol"/>
      </w:rPr>
    </w:lvl>
    <w:lvl w:ilvl="4">
      <w:start w:val="1"/>
      <w:numFmt w:val="bullet"/>
      <w:lvlText w:val="o"/>
      <w:lvlJc w:val="left"/>
      <w:pPr>
        <w:tabs>
          <w:tab w:val="num" w:pos="0"/>
        </w:tabs>
        <w:ind w:left="4500" w:hanging="360"/>
      </w:pPr>
      <w:rPr>
        <w:rFonts w:ascii="Courier New" w:hAnsi="Courier New" w:cs="Courier New"/>
      </w:rPr>
    </w:lvl>
    <w:lvl w:ilvl="5">
      <w:start w:val="1"/>
      <w:numFmt w:val="bullet"/>
      <w:lvlText w:val=""/>
      <w:lvlJc w:val="left"/>
      <w:pPr>
        <w:tabs>
          <w:tab w:val="num" w:pos="0"/>
        </w:tabs>
        <w:ind w:left="5220" w:hanging="360"/>
      </w:pPr>
      <w:rPr>
        <w:rFonts w:ascii="Wingdings" w:hAnsi="Wingdings"/>
      </w:rPr>
    </w:lvl>
    <w:lvl w:ilvl="6">
      <w:start w:val="1"/>
      <w:numFmt w:val="bullet"/>
      <w:lvlText w:val=""/>
      <w:lvlJc w:val="left"/>
      <w:pPr>
        <w:tabs>
          <w:tab w:val="num" w:pos="0"/>
        </w:tabs>
        <w:ind w:left="5940" w:hanging="360"/>
      </w:pPr>
      <w:rPr>
        <w:rFonts w:ascii="Symbol" w:hAnsi="Symbol"/>
      </w:rPr>
    </w:lvl>
    <w:lvl w:ilvl="7">
      <w:start w:val="1"/>
      <w:numFmt w:val="bullet"/>
      <w:lvlText w:val="o"/>
      <w:lvlJc w:val="left"/>
      <w:pPr>
        <w:tabs>
          <w:tab w:val="num" w:pos="0"/>
        </w:tabs>
        <w:ind w:left="6660" w:hanging="360"/>
      </w:pPr>
      <w:rPr>
        <w:rFonts w:ascii="Courier New" w:hAnsi="Courier New" w:cs="Courier New"/>
      </w:rPr>
    </w:lvl>
    <w:lvl w:ilvl="8">
      <w:start w:val="1"/>
      <w:numFmt w:val="bullet"/>
      <w:lvlText w:val=""/>
      <w:lvlJc w:val="left"/>
      <w:pPr>
        <w:tabs>
          <w:tab w:val="num" w:pos="0"/>
        </w:tabs>
        <w:ind w:left="7380" w:hanging="360"/>
      </w:pPr>
      <w:rPr>
        <w:rFonts w:ascii="Wingdings" w:hAnsi="Wingdings"/>
      </w:rPr>
    </w:lvl>
  </w:abstractNum>
  <w:abstractNum w:abstractNumId="5">
    <w:nsid w:val="078C3AAA"/>
    <w:multiLevelType w:val="hybridMultilevel"/>
    <w:tmpl w:val="A6303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6D326E"/>
    <w:multiLevelType w:val="hybridMultilevel"/>
    <w:tmpl w:val="C7964DD0"/>
    <w:lvl w:ilvl="0" w:tplc="50E0F856">
      <w:start w:val="2"/>
      <w:numFmt w:val="bullet"/>
      <w:lvlText w:val="-"/>
      <w:lvlJc w:val="left"/>
      <w:pPr>
        <w:ind w:left="2610" w:hanging="360"/>
      </w:pPr>
      <w:rPr>
        <w:rFonts w:ascii="Times New Roman" w:eastAsia="SimSun" w:hAnsi="Times New Roman" w:cs="Times New Roman"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7">
    <w:nsid w:val="26523FC4"/>
    <w:multiLevelType w:val="hybridMultilevel"/>
    <w:tmpl w:val="1ABE496E"/>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534DCE"/>
    <w:multiLevelType w:val="hybridMultilevel"/>
    <w:tmpl w:val="789A43C2"/>
    <w:lvl w:ilvl="0" w:tplc="FD38CFC6">
      <w:start w:val="1"/>
      <w:numFmt w:val="decimal"/>
      <w:lvlText w:val="%1."/>
      <w:lvlJc w:val="left"/>
      <w:pPr>
        <w:ind w:left="36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2BBA3E43"/>
    <w:multiLevelType w:val="hybridMultilevel"/>
    <w:tmpl w:val="9D24069A"/>
    <w:lvl w:ilvl="0" w:tplc="E1921D9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49D094A"/>
    <w:multiLevelType w:val="hybridMultilevel"/>
    <w:tmpl w:val="A9E0772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4FF07DDA"/>
    <w:multiLevelType w:val="hybridMultilevel"/>
    <w:tmpl w:val="EA6263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5CF3FDD"/>
    <w:multiLevelType w:val="hybridMultilevel"/>
    <w:tmpl w:val="B484C8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336E86DE">
      <w:start w:val="1"/>
      <w:numFmt w:val="decimal"/>
      <w:lvlText w:val="%4."/>
      <w:lvlJc w:val="left"/>
      <w:pPr>
        <w:ind w:left="360" w:hanging="360"/>
      </w:pPr>
      <w:rPr>
        <w:i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574D78DD"/>
    <w:multiLevelType w:val="hybridMultilevel"/>
    <w:tmpl w:val="524EF91E"/>
    <w:lvl w:ilvl="0" w:tplc="652CA4D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F4595F"/>
    <w:multiLevelType w:val="hybridMultilevel"/>
    <w:tmpl w:val="2D1C05D6"/>
    <w:lvl w:ilvl="0" w:tplc="1C3EC12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nsid w:val="6A49474B"/>
    <w:multiLevelType w:val="hybridMultilevel"/>
    <w:tmpl w:val="BFE416FE"/>
    <w:lvl w:ilvl="0" w:tplc="5D26EE84">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nsid w:val="79A344C8"/>
    <w:multiLevelType w:val="hybridMultilevel"/>
    <w:tmpl w:val="C28C2CA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nsid w:val="7D0C1A07"/>
    <w:multiLevelType w:val="hybridMultilevel"/>
    <w:tmpl w:val="18A85A40"/>
    <w:lvl w:ilvl="0" w:tplc="9718F30E">
      <w:start w:val="1"/>
      <w:numFmt w:val="lowerLetter"/>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8">
    <w:nsid w:val="7D464A36"/>
    <w:multiLevelType w:val="hybridMultilevel"/>
    <w:tmpl w:val="D6D8BDD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8"/>
  </w:num>
  <w:num w:numId="5">
    <w:abstractNumId w:val="11"/>
  </w:num>
  <w:num w:numId="6">
    <w:abstractNumId w:val="5"/>
  </w:num>
  <w:num w:numId="7">
    <w:abstractNumId w:val="1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16"/>
  </w:num>
  <w:num w:numId="14">
    <w:abstractNumId w:val="10"/>
  </w:num>
  <w:num w:numId="15">
    <w:abstractNumId w:val="17"/>
  </w:num>
  <w:num w:numId="16">
    <w:abstractNumId w:val="7"/>
  </w:num>
  <w:num w:numId="17">
    <w:abstractNumId w:val="6"/>
  </w:num>
  <w:num w:numId="18">
    <w:abstractNumId w:val="9"/>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5B3"/>
    <w:rsid w:val="00002CD1"/>
    <w:rsid w:val="000070BD"/>
    <w:rsid w:val="00035E30"/>
    <w:rsid w:val="00056371"/>
    <w:rsid w:val="00076FE9"/>
    <w:rsid w:val="000A376D"/>
    <w:rsid w:val="000B19BE"/>
    <w:rsid w:val="00137DE7"/>
    <w:rsid w:val="0014353E"/>
    <w:rsid w:val="00171E3B"/>
    <w:rsid w:val="00173A8A"/>
    <w:rsid w:val="001D2B7C"/>
    <w:rsid w:val="0029620A"/>
    <w:rsid w:val="002B05BD"/>
    <w:rsid w:val="002C1EE7"/>
    <w:rsid w:val="002D17A0"/>
    <w:rsid w:val="003272D4"/>
    <w:rsid w:val="003B7610"/>
    <w:rsid w:val="004104ED"/>
    <w:rsid w:val="00431068"/>
    <w:rsid w:val="00445DEB"/>
    <w:rsid w:val="004E240A"/>
    <w:rsid w:val="00574331"/>
    <w:rsid w:val="00590171"/>
    <w:rsid w:val="005E5692"/>
    <w:rsid w:val="00601F34"/>
    <w:rsid w:val="006315B3"/>
    <w:rsid w:val="00647635"/>
    <w:rsid w:val="00683764"/>
    <w:rsid w:val="006E7DB9"/>
    <w:rsid w:val="007061A8"/>
    <w:rsid w:val="00774D01"/>
    <w:rsid w:val="007E644C"/>
    <w:rsid w:val="007F142F"/>
    <w:rsid w:val="00854152"/>
    <w:rsid w:val="0086617D"/>
    <w:rsid w:val="008D077A"/>
    <w:rsid w:val="008E1A23"/>
    <w:rsid w:val="00933F5C"/>
    <w:rsid w:val="00972F6E"/>
    <w:rsid w:val="00986D60"/>
    <w:rsid w:val="0099210E"/>
    <w:rsid w:val="009B7115"/>
    <w:rsid w:val="009F31D4"/>
    <w:rsid w:val="00A128F2"/>
    <w:rsid w:val="00A53BC0"/>
    <w:rsid w:val="00A90017"/>
    <w:rsid w:val="00AD1E4B"/>
    <w:rsid w:val="00AF417F"/>
    <w:rsid w:val="00AF50ED"/>
    <w:rsid w:val="00B220BB"/>
    <w:rsid w:val="00B356DB"/>
    <w:rsid w:val="00B41ACB"/>
    <w:rsid w:val="00B55377"/>
    <w:rsid w:val="00B57DCB"/>
    <w:rsid w:val="00B815A3"/>
    <w:rsid w:val="00BB377C"/>
    <w:rsid w:val="00BD1BDA"/>
    <w:rsid w:val="00C12538"/>
    <w:rsid w:val="00C40FCC"/>
    <w:rsid w:val="00C74A23"/>
    <w:rsid w:val="00D07661"/>
    <w:rsid w:val="00D46B2F"/>
    <w:rsid w:val="00D96F2D"/>
    <w:rsid w:val="00DC73E7"/>
    <w:rsid w:val="00E120E7"/>
    <w:rsid w:val="00E1330E"/>
    <w:rsid w:val="00E268AF"/>
    <w:rsid w:val="00E445F4"/>
    <w:rsid w:val="00E75D95"/>
    <w:rsid w:val="00E82187"/>
    <w:rsid w:val="00EA1257"/>
    <w:rsid w:val="00F4113A"/>
    <w:rsid w:val="00F63693"/>
    <w:rsid w:val="00FF5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5D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5D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4353E"/>
    <w:pPr>
      <w:suppressAutoHyphens/>
      <w:ind w:left="720"/>
    </w:pPr>
    <w:rPr>
      <w:rFonts w:ascii="Calibri" w:eastAsia="SimSun" w:hAnsi="Calibri" w:cs="Calibri"/>
      <w:lang w:eastAsia="ar-SA"/>
    </w:rPr>
  </w:style>
  <w:style w:type="paragraph" w:styleId="BalloonText">
    <w:name w:val="Balloon Text"/>
    <w:basedOn w:val="Normal"/>
    <w:link w:val="BalloonTextChar"/>
    <w:uiPriority w:val="99"/>
    <w:semiHidden/>
    <w:unhideWhenUsed/>
    <w:rsid w:val="003B7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610"/>
    <w:rPr>
      <w:rFonts w:ascii="Tahoma" w:hAnsi="Tahoma" w:cs="Tahoma"/>
      <w:sz w:val="16"/>
      <w:szCs w:val="16"/>
    </w:rPr>
  </w:style>
  <w:style w:type="character" w:customStyle="1" w:styleId="Heading1Char">
    <w:name w:val="Heading 1 Char"/>
    <w:basedOn w:val="DefaultParagraphFont"/>
    <w:link w:val="Heading1"/>
    <w:uiPriority w:val="9"/>
    <w:rsid w:val="00445D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5DEB"/>
    <w:pPr>
      <w:outlineLvl w:val="9"/>
    </w:pPr>
    <w:rPr>
      <w:lang w:eastAsia="ja-JP"/>
    </w:rPr>
  </w:style>
  <w:style w:type="character" w:customStyle="1" w:styleId="Heading2Char">
    <w:name w:val="Heading 2 Char"/>
    <w:basedOn w:val="DefaultParagraphFont"/>
    <w:link w:val="Heading2"/>
    <w:uiPriority w:val="9"/>
    <w:semiHidden/>
    <w:rsid w:val="00445D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45DE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45DEB"/>
    <w:pPr>
      <w:spacing w:after="100"/>
    </w:pPr>
  </w:style>
  <w:style w:type="paragraph" w:styleId="TOC2">
    <w:name w:val="toc 2"/>
    <w:basedOn w:val="Normal"/>
    <w:next w:val="Normal"/>
    <w:autoRedefine/>
    <w:uiPriority w:val="39"/>
    <w:unhideWhenUsed/>
    <w:rsid w:val="00445DEB"/>
    <w:pPr>
      <w:spacing w:after="100"/>
      <w:ind w:left="220"/>
    </w:pPr>
  </w:style>
  <w:style w:type="paragraph" w:styleId="TOC3">
    <w:name w:val="toc 3"/>
    <w:basedOn w:val="Normal"/>
    <w:next w:val="Normal"/>
    <w:autoRedefine/>
    <w:uiPriority w:val="39"/>
    <w:unhideWhenUsed/>
    <w:rsid w:val="00445DEB"/>
    <w:pPr>
      <w:spacing w:after="100"/>
      <w:ind w:left="440"/>
    </w:pPr>
  </w:style>
  <w:style w:type="character" w:styleId="Hyperlink">
    <w:name w:val="Hyperlink"/>
    <w:basedOn w:val="DefaultParagraphFont"/>
    <w:uiPriority w:val="99"/>
    <w:unhideWhenUsed/>
    <w:rsid w:val="00445DEB"/>
    <w:rPr>
      <w:color w:val="0000FF" w:themeColor="hyperlink"/>
      <w:u w:val="single"/>
    </w:rPr>
  </w:style>
  <w:style w:type="paragraph" w:styleId="Title">
    <w:name w:val="Title"/>
    <w:basedOn w:val="Normal"/>
    <w:next w:val="Normal"/>
    <w:link w:val="TitleChar"/>
    <w:qFormat/>
    <w:rsid w:val="000A376D"/>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0A376D"/>
    <w:rPr>
      <w:rFonts w:ascii="Arial" w:eastAsia="Times New Roman" w:hAnsi="Arial" w:cs="Times New Roman"/>
      <w:b/>
      <w:sz w:val="36"/>
      <w:szCs w:val="20"/>
      <w:lang w:val="vi-VN"/>
    </w:rPr>
  </w:style>
  <w:style w:type="character" w:customStyle="1" w:styleId="fontstyle01">
    <w:name w:val="fontstyle01"/>
    <w:rsid w:val="00C40FCC"/>
    <w:rPr>
      <w:rFonts w:ascii="Times New Roman+FPEF" w:hAnsi="Times New Roman+FPEF"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5D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5D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4353E"/>
    <w:pPr>
      <w:suppressAutoHyphens/>
      <w:ind w:left="720"/>
    </w:pPr>
    <w:rPr>
      <w:rFonts w:ascii="Calibri" w:eastAsia="SimSun" w:hAnsi="Calibri" w:cs="Calibri"/>
      <w:lang w:eastAsia="ar-SA"/>
    </w:rPr>
  </w:style>
  <w:style w:type="paragraph" w:styleId="BalloonText">
    <w:name w:val="Balloon Text"/>
    <w:basedOn w:val="Normal"/>
    <w:link w:val="BalloonTextChar"/>
    <w:uiPriority w:val="99"/>
    <w:semiHidden/>
    <w:unhideWhenUsed/>
    <w:rsid w:val="003B7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610"/>
    <w:rPr>
      <w:rFonts w:ascii="Tahoma" w:hAnsi="Tahoma" w:cs="Tahoma"/>
      <w:sz w:val="16"/>
      <w:szCs w:val="16"/>
    </w:rPr>
  </w:style>
  <w:style w:type="character" w:customStyle="1" w:styleId="Heading1Char">
    <w:name w:val="Heading 1 Char"/>
    <w:basedOn w:val="DefaultParagraphFont"/>
    <w:link w:val="Heading1"/>
    <w:uiPriority w:val="9"/>
    <w:rsid w:val="00445D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5DEB"/>
    <w:pPr>
      <w:outlineLvl w:val="9"/>
    </w:pPr>
    <w:rPr>
      <w:lang w:eastAsia="ja-JP"/>
    </w:rPr>
  </w:style>
  <w:style w:type="character" w:customStyle="1" w:styleId="Heading2Char">
    <w:name w:val="Heading 2 Char"/>
    <w:basedOn w:val="DefaultParagraphFont"/>
    <w:link w:val="Heading2"/>
    <w:uiPriority w:val="9"/>
    <w:semiHidden/>
    <w:rsid w:val="00445D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45DE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45DEB"/>
    <w:pPr>
      <w:spacing w:after="100"/>
    </w:pPr>
  </w:style>
  <w:style w:type="paragraph" w:styleId="TOC2">
    <w:name w:val="toc 2"/>
    <w:basedOn w:val="Normal"/>
    <w:next w:val="Normal"/>
    <w:autoRedefine/>
    <w:uiPriority w:val="39"/>
    <w:unhideWhenUsed/>
    <w:rsid w:val="00445DEB"/>
    <w:pPr>
      <w:spacing w:after="100"/>
      <w:ind w:left="220"/>
    </w:pPr>
  </w:style>
  <w:style w:type="paragraph" w:styleId="TOC3">
    <w:name w:val="toc 3"/>
    <w:basedOn w:val="Normal"/>
    <w:next w:val="Normal"/>
    <w:autoRedefine/>
    <w:uiPriority w:val="39"/>
    <w:unhideWhenUsed/>
    <w:rsid w:val="00445DEB"/>
    <w:pPr>
      <w:spacing w:after="100"/>
      <w:ind w:left="440"/>
    </w:pPr>
  </w:style>
  <w:style w:type="character" w:styleId="Hyperlink">
    <w:name w:val="Hyperlink"/>
    <w:basedOn w:val="DefaultParagraphFont"/>
    <w:uiPriority w:val="99"/>
    <w:unhideWhenUsed/>
    <w:rsid w:val="00445DEB"/>
    <w:rPr>
      <w:color w:val="0000FF" w:themeColor="hyperlink"/>
      <w:u w:val="single"/>
    </w:rPr>
  </w:style>
  <w:style w:type="paragraph" w:styleId="Title">
    <w:name w:val="Title"/>
    <w:basedOn w:val="Normal"/>
    <w:next w:val="Normal"/>
    <w:link w:val="TitleChar"/>
    <w:qFormat/>
    <w:rsid w:val="000A376D"/>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0A376D"/>
    <w:rPr>
      <w:rFonts w:ascii="Arial" w:eastAsia="Times New Roman" w:hAnsi="Arial" w:cs="Times New Roman"/>
      <w:b/>
      <w:sz w:val="36"/>
      <w:szCs w:val="20"/>
      <w:lang w:val="vi-VN"/>
    </w:rPr>
  </w:style>
  <w:style w:type="character" w:customStyle="1" w:styleId="fontstyle01">
    <w:name w:val="fontstyle01"/>
    <w:rsid w:val="00C40FCC"/>
    <w:rPr>
      <w:rFonts w:ascii="Times New Roman+FPEF" w:hAnsi="Times New Roman+FPEF"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674803">
      <w:bodyDiv w:val="1"/>
      <w:marLeft w:val="0"/>
      <w:marRight w:val="0"/>
      <w:marTop w:val="0"/>
      <w:marBottom w:val="0"/>
      <w:divBdr>
        <w:top w:val="none" w:sz="0" w:space="0" w:color="auto"/>
        <w:left w:val="none" w:sz="0" w:space="0" w:color="auto"/>
        <w:bottom w:val="none" w:sz="0" w:space="0" w:color="auto"/>
        <w:right w:val="none" w:sz="0" w:space="0" w:color="auto"/>
      </w:divBdr>
    </w:div>
    <w:div w:id="862288457">
      <w:bodyDiv w:val="1"/>
      <w:marLeft w:val="0"/>
      <w:marRight w:val="0"/>
      <w:marTop w:val="0"/>
      <w:marBottom w:val="0"/>
      <w:divBdr>
        <w:top w:val="none" w:sz="0" w:space="0" w:color="auto"/>
        <w:left w:val="none" w:sz="0" w:space="0" w:color="auto"/>
        <w:bottom w:val="none" w:sz="0" w:space="0" w:color="auto"/>
        <w:right w:val="none" w:sz="0" w:space="0" w:color="auto"/>
      </w:divBdr>
    </w:div>
    <w:div w:id="178765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45547-0459-4ECE-8B5A-5D3FE43E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33</Pages>
  <Words>2837</Words>
  <Characters>16172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54</cp:revision>
  <dcterms:created xsi:type="dcterms:W3CDTF">2019-12-07T01:55:00Z</dcterms:created>
  <dcterms:modified xsi:type="dcterms:W3CDTF">2019-12-11T01:27:00Z</dcterms:modified>
</cp:coreProperties>
</file>